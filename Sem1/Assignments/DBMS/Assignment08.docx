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22C822D" w14:textId="7BD75405" w:rsidR="0006398E" w:rsidRPr="000675D0" w:rsidRDefault="0006398E" w:rsidP="001E1873">
      <w:pPr>
        <w:pStyle w:val="Default"/>
        <w:jc w:val="both"/>
        <w:rPr>
          <w:rFonts w:ascii="Times New Roman" w:hAnsi="Times New Roman" w:cs="Times New Roman"/>
        </w:rPr>
      </w:pPr>
      <w:bookmarkStart w:id="0" w:name="_GoBack"/>
      <w:bookmarkEnd w:id="0"/>
      <w:r w:rsidRPr="000675D0">
        <w:rPr>
          <w:rFonts w:ascii="Times New Roman" w:hAnsi="Times New Roman" w:cs="Times New Roman"/>
        </w:rPr>
        <w:t>1. Write the following SQL queries.</w:t>
      </w:r>
    </w:p>
    <w:p w14:paraId="108AD471" w14:textId="2E6EFFCB" w:rsidR="0006398E" w:rsidRPr="000675D0" w:rsidRDefault="0006398E" w:rsidP="001E1873">
      <w:pPr>
        <w:pStyle w:val="Default"/>
        <w:spacing w:after="20"/>
        <w:jc w:val="both"/>
        <w:rPr>
          <w:rFonts w:ascii="Times New Roman" w:hAnsi="Times New Roman" w:cs="Times New Roman"/>
        </w:rPr>
      </w:pPr>
      <w:r w:rsidRPr="000675D0">
        <w:rPr>
          <w:rFonts w:ascii="Times New Roman" w:hAnsi="Times New Roman" w:cs="Times New Roman"/>
        </w:rPr>
        <w:t xml:space="preserve">a. Find the titles of courses in the Comp. Sci. department that have 3 credits. </w:t>
      </w:r>
    </w:p>
    <w:p w14:paraId="2EBECAB2" w14:textId="77777777" w:rsidR="00150026" w:rsidRPr="000675D0" w:rsidRDefault="00150026" w:rsidP="001E1873">
      <w:pPr>
        <w:pStyle w:val="Default"/>
        <w:spacing w:after="20"/>
        <w:jc w:val="both"/>
        <w:rPr>
          <w:rFonts w:ascii="Times New Roman" w:hAnsi="Times New Roman" w:cs="Times New Roman"/>
        </w:rPr>
      </w:pPr>
      <w:r w:rsidRPr="000675D0">
        <w:rPr>
          <w:rFonts w:ascii="Times New Roman" w:hAnsi="Times New Roman" w:cs="Times New Roman"/>
        </w:rPr>
        <w:t>select title from course</w:t>
      </w:r>
    </w:p>
    <w:p w14:paraId="1300E260" w14:textId="7F1FBE31" w:rsidR="00150026" w:rsidRPr="000675D0" w:rsidRDefault="00150026" w:rsidP="001E1873">
      <w:pPr>
        <w:pStyle w:val="Default"/>
        <w:spacing w:after="20"/>
        <w:jc w:val="both"/>
        <w:rPr>
          <w:rFonts w:ascii="Times New Roman" w:hAnsi="Times New Roman" w:cs="Times New Roman"/>
        </w:rPr>
      </w:pPr>
      <w:r w:rsidRPr="000675D0">
        <w:rPr>
          <w:rFonts w:ascii="Times New Roman" w:hAnsi="Times New Roman" w:cs="Times New Roman"/>
        </w:rPr>
        <w:t xml:space="preserve">where </w:t>
      </w:r>
      <w:proofErr w:type="spellStart"/>
      <w:r w:rsidRPr="000675D0">
        <w:rPr>
          <w:rFonts w:ascii="Times New Roman" w:hAnsi="Times New Roman" w:cs="Times New Roman"/>
        </w:rPr>
        <w:t>dept_name</w:t>
      </w:r>
      <w:proofErr w:type="spellEnd"/>
      <w:r w:rsidRPr="000675D0">
        <w:rPr>
          <w:rFonts w:ascii="Times New Roman" w:hAnsi="Times New Roman" w:cs="Times New Roman"/>
        </w:rPr>
        <w:t>='Comp. Sci.' and credits=3</w:t>
      </w:r>
    </w:p>
    <w:p w14:paraId="36DC2CF0" w14:textId="77777777" w:rsidR="008F01CF" w:rsidRPr="000675D0" w:rsidRDefault="008F01CF" w:rsidP="001E1873">
      <w:pPr>
        <w:pStyle w:val="Default"/>
        <w:spacing w:after="20"/>
        <w:jc w:val="both"/>
        <w:rPr>
          <w:rFonts w:ascii="Times New Roman" w:hAnsi="Times New Roman" w:cs="Times New Roman"/>
        </w:rPr>
      </w:pPr>
    </w:p>
    <w:p w14:paraId="3904A03C" w14:textId="1DD6E7C0" w:rsidR="0006398E" w:rsidRPr="000675D0" w:rsidRDefault="0006398E" w:rsidP="001E1873">
      <w:pPr>
        <w:pStyle w:val="Default"/>
        <w:spacing w:after="20"/>
        <w:jc w:val="both"/>
        <w:rPr>
          <w:rFonts w:ascii="Times New Roman" w:hAnsi="Times New Roman" w:cs="Times New Roman"/>
        </w:rPr>
      </w:pPr>
      <w:r w:rsidRPr="000675D0">
        <w:rPr>
          <w:rFonts w:ascii="Times New Roman" w:hAnsi="Times New Roman" w:cs="Times New Roman"/>
        </w:rPr>
        <w:t xml:space="preserve">b. Find the IDs of all students who were taught by an instructor named Einstein; make sure there are no duplicates in the result. </w:t>
      </w:r>
    </w:p>
    <w:p w14:paraId="44DF5031" w14:textId="003E0C39" w:rsidR="008F01CF" w:rsidRPr="000675D0" w:rsidRDefault="008F01CF" w:rsidP="001E1873">
      <w:pPr>
        <w:pStyle w:val="Default"/>
        <w:spacing w:after="20"/>
        <w:jc w:val="both"/>
        <w:rPr>
          <w:rFonts w:ascii="Times New Roman" w:hAnsi="Times New Roman" w:cs="Times New Roman"/>
        </w:rPr>
      </w:pPr>
      <w:r w:rsidRPr="000675D0">
        <w:rPr>
          <w:rFonts w:ascii="Times New Roman" w:hAnsi="Times New Roman" w:cs="Times New Roman"/>
        </w:rPr>
        <w:t xml:space="preserve">select distinct student.id </w:t>
      </w:r>
    </w:p>
    <w:p w14:paraId="46144DA1" w14:textId="77777777" w:rsidR="008F01CF" w:rsidRPr="000675D0" w:rsidRDefault="008F01CF" w:rsidP="001E1873">
      <w:pPr>
        <w:pStyle w:val="Default"/>
        <w:spacing w:after="20"/>
        <w:jc w:val="both"/>
        <w:rPr>
          <w:rFonts w:ascii="Times New Roman" w:hAnsi="Times New Roman" w:cs="Times New Roman"/>
        </w:rPr>
      </w:pPr>
      <w:r w:rsidRPr="000675D0">
        <w:rPr>
          <w:rFonts w:ascii="Times New Roman" w:hAnsi="Times New Roman" w:cs="Times New Roman"/>
        </w:rPr>
        <w:t>from student</w:t>
      </w:r>
    </w:p>
    <w:p w14:paraId="13F2ED90" w14:textId="77777777" w:rsidR="008F01CF" w:rsidRPr="000675D0" w:rsidRDefault="008F01CF" w:rsidP="001E1873">
      <w:pPr>
        <w:pStyle w:val="Default"/>
        <w:spacing w:after="20"/>
        <w:jc w:val="both"/>
        <w:rPr>
          <w:rFonts w:ascii="Times New Roman" w:hAnsi="Times New Roman" w:cs="Times New Roman"/>
        </w:rPr>
      </w:pPr>
      <w:r w:rsidRPr="000675D0">
        <w:rPr>
          <w:rFonts w:ascii="Times New Roman" w:hAnsi="Times New Roman" w:cs="Times New Roman"/>
        </w:rPr>
        <w:t xml:space="preserve">inner join instructor on </w:t>
      </w:r>
      <w:proofErr w:type="spellStart"/>
      <w:r w:rsidRPr="000675D0">
        <w:rPr>
          <w:rFonts w:ascii="Times New Roman" w:hAnsi="Times New Roman" w:cs="Times New Roman"/>
        </w:rPr>
        <w:t>student.dept_name</w:t>
      </w:r>
      <w:proofErr w:type="spellEnd"/>
      <w:r w:rsidRPr="000675D0">
        <w:rPr>
          <w:rFonts w:ascii="Times New Roman" w:hAnsi="Times New Roman" w:cs="Times New Roman"/>
        </w:rPr>
        <w:t>=</w:t>
      </w:r>
      <w:proofErr w:type="spellStart"/>
      <w:r w:rsidRPr="000675D0">
        <w:rPr>
          <w:rFonts w:ascii="Times New Roman" w:hAnsi="Times New Roman" w:cs="Times New Roman"/>
        </w:rPr>
        <w:t>instructor.dept_name</w:t>
      </w:r>
      <w:proofErr w:type="spellEnd"/>
    </w:p>
    <w:p w14:paraId="69905925" w14:textId="77777777" w:rsidR="008F01CF" w:rsidRPr="000675D0" w:rsidRDefault="008F01CF" w:rsidP="001E1873">
      <w:pPr>
        <w:pStyle w:val="Default"/>
        <w:spacing w:after="20"/>
        <w:jc w:val="both"/>
        <w:rPr>
          <w:rFonts w:ascii="Times New Roman" w:hAnsi="Times New Roman" w:cs="Times New Roman"/>
        </w:rPr>
      </w:pPr>
      <w:r w:rsidRPr="000675D0">
        <w:rPr>
          <w:rFonts w:ascii="Times New Roman" w:hAnsi="Times New Roman" w:cs="Times New Roman"/>
        </w:rPr>
        <w:t xml:space="preserve">where </w:t>
      </w:r>
    </w:p>
    <w:p w14:paraId="0AB88417" w14:textId="2A554385" w:rsidR="008F01CF" w:rsidRPr="000675D0" w:rsidRDefault="008F01CF" w:rsidP="001E1873">
      <w:pPr>
        <w:pStyle w:val="Default"/>
        <w:spacing w:after="20"/>
        <w:jc w:val="both"/>
        <w:rPr>
          <w:rFonts w:ascii="Times New Roman" w:hAnsi="Times New Roman" w:cs="Times New Roman"/>
        </w:rPr>
      </w:pPr>
      <w:r w:rsidRPr="000675D0">
        <w:rPr>
          <w:rFonts w:ascii="Times New Roman" w:hAnsi="Times New Roman" w:cs="Times New Roman"/>
        </w:rPr>
        <w:t>instructor.name='Einstein'</w:t>
      </w:r>
    </w:p>
    <w:p w14:paraId="765D2C3A" w14:textId="77777777" w:rsidR="008F01CF" w:rsidRPr="000675D0" w:rsidRDefault="008F01CF" w:rsidP="001E1873">
      <w:pPr>
        <w:pStyle w:val="Default"/>
        <w:spacing w:after="20"/>
        <w:jc w:val="both"/>
        <w:rPr>
          <w:rFonts w:ascii="Times New Roman" w:hAnsi="Times New Roman" w:cs="Times New Roman"/>
        </w:rPr>
      </w:pPr>
    </w:p>
    <w:p w14:paraId="0183E595" w14:textId="29227828" w:rsidR="0006398E" w:rsidRPr="000675D0" w:rsidRDefault="0006398E" w:rsidP="001E1873">
      <w:pPr>
        <w:pStyle w:val="Default"/>
        <w:spacing w:after="20"/>
        <w:jc w:val="both"/>
        <w:rPr>
          <w:rFonts w:ascii="Times New Roman" w:hAnsi="Times New Roman" w:cs="Times New Roman"/>
        </w:rPr>
      </w:pPr>
      <w:r w:rsidRPr="000675D0">
        <w:rPr>
          <w:rFonts w:ascii="Times New Roman" w:hAnsi="Times New Roman" w:cs="Times New Roman"/>
        </w:rPr>
        <w:t xml:space="preserve">c. Find the highest salary of any instructor. </w:t>
      </w:r>
    </w:p>
    <w:p w14:paraId="35E9E7AF" w14:textId="77777777" w:rsidR="00735B87" w:rsidRPr="000675D0" w:rsidRDefault="00735B87" w:rsidP="001E1873">
      <w:pPr>
        <w:pStyle w:val="Default"/>
        <w:spacing w:after="20"/>
        <w:jc w:val="both"/>
        <w:rPr>
          <w:rFonts w:ascii="Times New Roman" w:hAnsi="Times New Roman" w:cs="Times New Roman"/>
        </w:rPr>
      </w:pPr>
      <w:r w:rsidRPr="000675D0">
        <w:rPr>
          <w:rFonts w:ascii="Times New Roman" w:hAnsi="Times New Roman" w:cs="Times New Roman"/>
        </w:rPr>
        <w:t>select max(salary)</w:t>
      </w:r>
    </w:p>
    <w:p w14:paraId="2EE25F3B" w14:textId="51397E16" w:rsidR="00735B87" w:rsidRPr="000675D0" w:rsidRDefault="00735B87" w:rsidP="001E1873">
      <w:pPr>
        <w:pStyle w:val="Default"/>
        <w:spacing w:after="20"/>
        <w:jc w:val="both"/>
        <w:rPr>
          <w:rFonts w:ascii="Times New Roman" w:hAnsi="Times New Roman" w:cs="Times New Roman"/>
        </w:rPr>
      </w:pPr>
      <w:r w:rsidRPr="000675D0">
        <w:rPr>
          <w:rFonts w:ascii="Times New Roman" w:hAnsi="Times New Roman" w:cs="Times New Roman"/>
        </w:rPr>
        <w:t>from instructor</w:t>
      </w:r>
    </w:p>
    <w:p w14:paraId="015E0DF4" w14:textId="77777777" w:rsidR="00735B87" w:rsidRPr="000675D0" w:rsidRDefault="00735B87" w:rsidP="001E1873">
      <w:pPr>
        <w:pStyle w:val="Default"/>
        <w:spacing w:after="20"/>
        <w:jc w:val="both"/>
        <w:rPr>
          <w:rFonts w:ascii="Times New Roman" w:hAnsi="Times New Roman" w:cs="Times New Roman"/>
        </w:rPr>
      </w:pPr>
    </w:p>
    <w:p w14:paraId="3C0B390E" w14:textId="62AF63F2" w:rsidR="0006398E" w:rsidRPr="000675D0" w:rsidRDefault="0006398E" w:rsidP="001E1873">
      <w:pPr>
        <w:pStyle w:val="Default"/>
        <w:spacing w:after="20"/>
        <w:jc w:val="both"/>
        <w:rPr>
          <w:rFonts w:ascii="Times New Roman" w:hAnsi="Times New Roman" w:cs="Times New Roman"/>
        </w:rPr>
      </w:pPr>
      <w:r w:rsidRPr="000675D0">
        <w:rPr>
          <w:rFonts w:ascii="Times New Roman" w:hAnsi="Times New Roman" w:cs="Times New Roman"/>
        </w:rPr>
        <w:t xml:space="preserve">d. Find all instructors earning the highest salary (there may be more than one with the same salary). </w:t>
      </w:r>
    </w:p>
    <w:p w14:paraId="35AEBA51" w14:textId="77777777" w:rsidR="00B143BC" w:rsidRPr="000675D0" w:rsidRDefault="00B143BC" w:rsidP="001E1873">
      <w:pPr>
        <w:pStyle w:val="Default"/>
        <w:spacing w:after="20"/>
        <w:jc w:val="both"/>
        <w:rPr>
          <w:rFonts w:ascii="Times New Roman" w:hAnsi="Times New Roman" w:cs="Times New Roman"/>
        </w:rPr>
      </w:pPr>
      <w:r w:rsidRPr="000675D0">
        <w:rPr>
          <w:rFonts w:ascii="Times New Roman" w:hAnsi="Times New Roman" w:cs="Times New Roman"/>
        </w:rPr>
        <w:t>select ID, name</w:t>
      </w:r>
    </w:p>
    <w:p w14:paraId="0B2E78F1" w14:textId="77777777" w:rsidR="00B143BC" w:rsidRPr="000675D0" w:rsidRDefault="00B143BC" w:rsidP="001E1873">
      <w:pPr>
        <w:pStyle w:val="Default"/>
        <w:spacing w:after="20"/>
        <w:jc w:val="both"/>
        <w:rPr>
          <w:rFonts w:ascii="Times New Roman" w:hAnsi="Times New Roman" w:cs="Times New Roman"/>
        </w:rPr>
      </w:pPr>
      <w:r w:rsidRPr="000675D0">
        <w:rPr>
          <w:rFonts w:ascii="Times New Roman" w:hAnsi="Times New Roman" w:cs="Times New Roman"/>
        </w:rPr>
        <w:t>from instructor</w:t>
      </w:r>
    </w:p>
    <w:p w14:paraId="38517438" w14:textId="10E25BEB" w:rsidR="005E1A3D" w:rsidRPr="000675D0" w:rsidRDefault="00B143BC" w:rsidP="001E1873">
      <w:pPr>
        <w:pStyle w:val="Default"/>
        <w:spacing w:after="20"/>
        <w:jc w:val="both"/>
        <w:rPr>
          <w:rFonts w:ascii="Times New Roman" w:hAnsi="Times New Roman" w:cs="Times New Roman"/>
        </w:rPr>
      </w:pPr>
      <w:r w:rsidRPr="000675D0">
        <w:rPr>
          <w:rFonts w:ascii="Times New Roman" w:hAnsi="Times New Roman" w:cs="Times New Roman"/>
        </w:rPr>
        <w:t>where salary = (select max(salary) from instructor)</w:t>
      </w:r>
    </w:p>
    <w:p w14:paraId="73CA349B" w14:textId="77777777" w:rsidR="005E1A3D" w:rsidRPr="000675D0" w:rsidRDefault="005E1A3D" w:rsidP="001E1873">
      <w:pPr>
        <w:pStyle w:val="Default"/>
        <w:spacing w:after="20"/>
        <w:jc w:val="both"/>
        <w:rPr>
          <w:rFonts w:ascii="Times New Roman" w:hAnsi="Times New Roman" w:cs="Times New Roman"/>
        </w:rPr>
      </w:pPr>
    </w:p>
    <w:p w14:paraId="1598A335" w14:textId="03B120B1" w:rsidR="0006398E" w:rsidRPr="000675D0" w:rsidRDefault="0006398E" w:rsidP="001E1873">
      <w:pPr>
        <w:pStyle w:val="Default"/>
        <w:spacing w:after="20"/>
        <w:jc w:val="both"/>
        <w:rPr>
          <w:rFonts w:ascii="Times New Roman" w:hAnsi="Times New Roman" w:cs="Times New Roman"/>
        </w:rPr>
      </w:pPr>
      <w:r w:rsidRPr="000675D0">
        <w:rPr>
          <w:rFonts w:ascii="Times New Roman" w:hAnsi="Times New Roman" w:cs="Times New Roman"/>
        </w:rPr>
        <w:t xml:space="preserve">e. Find the </w:t>
      </w:r>
      <w:r w:rsidR="00150026" w:rsidRPr="000675D0">
        <w:rPr>
          <w:rFonts w:ascii="Times New Roman" w:hAnsi="Times New Roman" w:cs="Times New Roman"/>
        </w:rPr>
        <w:t>enrolment</w:t>
      </w:r>
      <w:r w:rsidRPr="000675D0">
        <w:rPr>
          <w:rFonts w:ascii="Times New Roman" w:hAnsi="Times New Roman" w:cs="Times New Roman"/>
        </w:rPr>
        <w:t xml:space="preserve"> of each section that was offered in Fall 2009. Remember just a number is meaningless unless you include what it refers to. </w:t>
      </w:r>
    </w:p>
    <w:p w14:paraId="04BBF56A" w14:textId="77777777" w:rsidR="00B32825" w:rsidRPr="000675D0" w:rsidRDefault="00B32825" w:rsidP="001E1873">
      <w:pPr>
        <w:pStyle w:val="Default"/>
        <w:spacing w:after="20"/>
        <w:jc w:val="both"/>
        <w:rPr>
          <w:rFonts w:ascii="Times New Roman" w:hAnsi="Times New Roman" w:cs="Times New Roman"/>
        </w:rPr>
      </w:pPr>
      <w:r w:rsidRPr="000675D0">
        <w:rPr>
          <w:rFonts w:ascii="Times New Roman" w:hAnsi="Times New Roman" w:cs="Times New Roman"/>
        </w:rPr>
        <w:t xml:space="preserve">select </w:t>
      </w:r>
      <w:proofErr w:type="spellStart"/>
      <w:r w:rsidRPr="000675D0">
        <w:rPr>
          <w:rFonts w:ascii="Times New Roman" w:hAnsi="Times New Roman" w:cs="Times New Roman"/>
        </w:rPr>
        <w:t>course_id</w:t>
      </w:r>
      <w:proofErr w:type="spellEnd"/>
      <w:r w:rsidRPr="000675D0">
        <w:rPr>
          <w:rFonts w:ascii="Times New Roman" w:hAnsi="Times New Roman" w:cs="Times New Roman"/>
        </w:rPr>
        <w:t xml:space="preserve">, </w:t>
      </w:r>
      <w:proofErr w:type="spellStart"/>
      <w:r w:rsidRPr="000675D0">
        <w:rPr>
          <w:rFonts w:ascii="Times New Roman" w:hAnsi="Times New Roman" w:cs="Times New Roman"/>
        </w:rPr>
        <w:t>sec_id</w:t>
      </w:r>
      <w:proofErr w:type="spellEnd"/>
      <w:r w:rsidRPr="000675D0">
        <w:rPr>
          <w:rFonts w:ascii="Times New Roman" w:hAnsi="Times New Roman" w:cs="Times New Roman"/>
        </w:rPr>
        <w:t>, count(id) as count</w:t>
      </w:r>
    </w:p>
    <w:p w14:paraId="39C298B6" w14:textId="77777777" w:rsidR="00B32825" w:rsidRPr="000675D0" w:rsidRDefault="00B32825" w:rsidP="001E1873">
      <w:pPr>
        <w:pStyle w:val="Default"/>
        <w:spacing w:after="20"/>
        <w:jc w:val="both"/>
        <w:rPr>
          <w:rFonts w:ascii="Times New Roman" w:hAnsi="Times New Roman" w:cs="Times New Roman"/>
        </w:rPr>
      </w:pPr>
      <w:r w:rsidRPr="000675D0">
        <w:rPr>
          <w:rFonts w:ascii="Times New Roman" w:hAnsi="Times New Roman" w:cs="Times New Roman"/>
        </w:rPr>
        <w:t xml:space="preserve">from section </w:t>
      </w:r>
    </w:p>
    <w:p w14:paraId="7969473C" w14:textId="77777777" w:rsidR="00B32825" w:rsidRPr="000675D0" w:rsidRDefault="00B32825" w:rsidP="001E1873">
      <w:pPr>
        <w:pStyle w:val="Default"/>
        <w:spacing w:after="20"/>
        <w:jc w:val="both"/>
        <w:rPr>
          <w:rFonts w:ascii="Times New Roman" w:hAnsi="Times New Roman" w:cs="Times New Roman"/>
        </w:rPr>
      </w:pPr>
      <w:r w:rsidRPr="000675D0">
        <w:rPr>
          <w:rFonts w:ascii="Times New Roman" w:hAnsi="Times New Roman" w:cs="Times New Roman"/>
        </w:rPr>
        <w:t>natural join takes</w:t>
      </w:r>
    </w:p>
    <w:p w14:paraId="56DEC481" w14:textId="77777777" w:rsidR="00B32825" w:rsidRPr="000675D0" w:rsidRDefault="00B32825" w:rsidP="001E1873">
      <w:pPr>
        <w:pStyle w:val="Default"/>
        <w:spacing w:after="20"/>
        <w:jc w:val="both"/>
        <w:rPr>
          <w:rFonts w:ascii="Times New Roman" w:hAnsi="Times New Roman" w:cs="Times New Roman"/>
        </w:rPr>
      </w:pPr>
      <w:r w:rsidRPr="000675D0">
        <w:rPr>
          <w:rFonts w:ascii="Times New Roman" w:hAnsi="Times New Roman" w:cs="Times New Roman"/>
        </w:rPr>
        <w:t>where semester='Fall' and year = '2009'</w:t>
      </w:r>
    </w:p>
    <w:p w14:paraId="3D3FC5FF" w14:textId="3B255E82" w:rsidR="00B32825" w:rsidRPr="000675D0" w:rsidRDefault="00B32825" w:rsidP="001E1873">
      <w:pPr>
        <w:pStyle w:val="Default"/>
        <w:spacing w:after="20"/>
        <w:jc w:val="both"/>
        <w:rPr>
          <w:rFonts w:ascii="Times New Roman" w:hAnsi="Times New Roman" w:cs="Times New Roman"/>
        </w:rPr>
      </w:pPr>
      <w:r w:rsidRPr="000675D0">
        <w:rPr>
          <w:rFonts w:ascii="Times New Roman" w:hAnsi="Times New Roman" w:cs="Times New Roman"/>
        </w:rPr>
        <w:t>group by 1, 2</w:t>
      </w:r>
    </w:p>
    <w:p w14:paraId="78627625" w14:textId="77777777" w:rsidR="00303B64" w:rsidRPr="000675D0" w:rsidRDefault="00303B64" w:rsidP="001E1873">
      <w:pPr>
        <w:pStyle w:val="Default"/>
        <w:spacing w:after="20"/>
        <w:jc w:val="both"/>
        <w:rPr>
          <w:rFonts w:ascii="Times New Roman" w:hAnsi="Times New Roman" w:cs="Times New Roman"/>
        </w:rPr>
      </w:pPr>
    </w:p>
    <w:p w14:paraId="1BB9F462" w14:textId="09123D85" w:rsidR="0006398E" w:rsidRPr="000675D0" w:rsidRDefault="0006398E" w:rsidP="001E1873">
      <w:pPr>
        <w:pStyle w:val="Default"/>
        <w:spacing w:after="20"/>
        <w:jc w:val="both"/>
        <w:rPr>
          <w:rFonts w:ascii="Times New Roman" w:hAnsi="Times New Roman" w:cs="Times New Roman"/>
        </w:rPr>
      </w:pPr>
      <w:r w:rsidRPr="000675D0">
        <w:rPr>
          <w:rFonts w:ascii="Times New Roman" w:hAnsi="Times New Roman" w:cs="Times New Roman"/>
        </w:rPr>
        <w:t xml:space="preserve">f. Find the maximum </w:t>
      </w:r>
      <w:r w:rsidR="00150026" w:rsidRPr="000675D0">
        <w:rPr>
          <w:rFonts w:ascii="Times New Roman" w:hAnsi="Times New Roman" w:cs="Times New Roman"/>
        </w:rPr>
        <w:t>enrolment</w:t>
      </w:r>
      <w:r w:rsidRPr="000675D0">
        <w:rPr>
          <w:rFonts w:ascii="Times New Roman" w:hAnsi="Times New Roman" w:cs="Times New Roman"/>
        </w:rPr>
        <w:t xml:space="preserve">, across all sections, in Fall 2009. </w:t>
      </w:r>
    </w:p>
    <w:p w14:paraId="64F2F97B" w14:textId="6A5A717D" w:rsidR="005000D1" w:rsidRPr="000675D0" w:rsidRDefault="005000D1" w:rsidP="001E1873">
      <w:pPr>
        <w:pStyle w:val="Default"/>
        <w:spacing w:after="20"/>
        <w:jc w:val="both"/>
        <w:rPr>
          <w:rFonts w:ascii="Times New Roman" w:hAnsi="Times New Roman" w:cs="Times New Roman"/>
        </w:rPr>
      </w:pPr>
      <w:r w:rsidRPr="000675D0">
        <w:rPr>
          <w:rFonts w:ascii="Times New Roman" w:hAnsi="Times New Roman" w:cs="Times New Roman"/>
        </w:rPr>
        <w:t>select max(</w:t>
      </w:r>
      <w:proofErr w:type="spellStart"/>
      <w:r w:rsidR="006C68FB" w:rsidRPr="000675D0">
        <w:rPr>
          <w:rFonts w:ascii="Times New Roman" w:hAnsi="Times New Roman" w:cs="Times New Roman"/>
        </w:rPr>
        <w:t>maxcount</w:t>
      </w:r>
      <w:proofErr w:type="spellEnd"/>
      <w:r w:rsidRPr="000675D0">
        <w:rPr>
          <w:rFonts w:ascii="Times New Roman" w:hAnsi="Times New Roman" w:cs="Times New Roman"/>
        </w:rPr>
        <w:t xml:space="preserve">) as </w:t>
      </w:r>
      <w:proofErr w:type="spellStart"/>
      <w:r w:rsidRPr="000675D0">
        <w:rPr>
          <w:rFonts w:ascii="Times New Roman" w:hAnsi="Times New Roman" w:cs="Times New Roman"/>
        </w:rPr>
        <w:t>Max_Enrollment</w:t>
      </w:r>
      <w:proofErr w:type="spellEnd"/>
    </w:p>
    <w:p w14:paraId="5859DFD7" w14:textId="77777777" w:rsidR="005000D1" w:rsidRPr="000675D0" w:rsidRDefault="005000D1" w:rsidP="001E1873">
      <w:pPr>
        <w:pStyle w:val="Default"/>
        <w:spacing w:after="20"/>
        <w:jc w:val="both"/>
        <w:rPr>
          <w:rFonts w:ascii="Times New Roman" w:hAnsi="Times New Roman" w:cs="Times New Roman"/>
        </w:rPr>
      </w:pPr>
      <w:r w:rsidRPr="000675D0">
        <w:rPr>
          <w:rFonts w:ascii="Times New Roman" w:hAnsi="Times New Roman" w:cs="Times New Roman"/>
        </w:rPr>
        <w:t xml:space="preserve">from </w:t>
      </w:r>
    </w:p>
    <w:p w14:paraId="0AED1420" w14:textId="77777777" w:rsidR="005000D1" w:rsidRPr="000675D0" w:rsidRDefault="005000D1" w:rsidP="001E1873">
      <w:pPr>
        <w:pStyle w:val="Default"/>
        <w:spacing w:after="20"/>
        <w:jc w:val="both"/>
        <w:rPr>
          <w:rFonts w:ascii="Times New Roman" w:hAnsi="Times New Roman" w:cs="Times New Roman"/>
        </w:rPr>
      </w:pPr>
      <w:r w:rsidRPr="000675D0">
        <w:rPr>
          <w:rFonts w:ascii="Times New Roman" w:hAnsi="Times New Roman" w:cs="Times New Roman"/>
        </w:rPr>
        <w:t>(</w:t>
      </w:r>
    </w:p>
    <w:p w14:paraId="4429BB02" w14:textId="0628C2FE" w:rsidR="005000D1" w:rsidRPr="000675D0" w:rsidRDefault="005000D1" w:rsidP="001E1873">
      <w:pPr>
        <w:pStyle w:val="Default"/>
        <w:spacing w:after="20"/>
        <w:jc w:val="both"/>
        <w:rPr>
          <w:rFonts w:ascii="Times New Roman" w:hAnsi="Times New Roman" w:cs="Times New Roman"/>
        </w:rPr>
      </w:pPr>
      <w:r w:rsidRPr="000675D0">
        <w:rPr>
          <w:rFonts w:ascii="Times New Roman" w:hAnsi="Times New Roman" w:cs="Times New Roman"/>
        </w:rPr>
        <w:t xml:space="preserve">select count(id) as </w:t>
      </w:r>
      <w:proofErr w:type="spellStart"/>
      <w:r w:rsidR="006C68FB" w:rsidRPr="000675D0">
        <w:rPr>
          <w:rFonts w:ascii="Times New Roman" w:hAnsi="Times New Roman" w:cs="Times New Roman"/>
        </w:rPr>
        <w:t>maxcount</w:t>
      </w:r>
      <w:proofErr w:type="spellEnd"/>
    </w:p>
    <w:p w14:paraId="0FF81C16" w14:textId="77777777" w:rsidR="005000D1" w:rsidRPr="000675D0" w:rsidRDefault="005000D1" w:rsidP="001E1873">
      <w:pPr>
        <w:pStyle w:val="Default"/>
        <w:spacing w:after="20"/>
        <w:jc w:val="both"/>
        <w:rPr>
          <w:rFonts w:ascii="Times New Roman" w:hAnsi="Times New Roman" w:cs="Times New Roman"/>
        </w:rPr>
      </w:pPr>
      <w:r w:rsidRPr="000675D0">
        <w:rPr>
          <w:rFonts w:ascii="Times New Roman" w:hAnsi="Times New Roman" w:cs="Times New Roman"/>
        </w:rPr>
        <w:t xml:space="preserve">from section </w:t>
      </w:r>
    </w:p>
    <w:p w14:paraId="3C5A4219" w14:textId="77777777" w:rsidR="005000D1" w:rsidRPr="000675D0" w:rsidRDefault="005000D1" w:rsidP="001E1873">
      <w:pPr>
        <w:pStyle w:val="Default"/>
        <w:spacing w:after="20"/>
        <w:jc w:val="both"/>
        <w:rPr>
          <w:rFonts w:ascii="Times New Roman" w:hAnsi="Times New Roman" w:cs="Times New Roman"/>
        </w:rPr>
      </w:pPr>
      <w:r w:rsidRPr="000675D0">
        <w:rPr>
          <w:rFonts w:ascii="Times New Roman" w:hAnsi="Times New Roman" w:cs="Times New Roman"/>
        </w:rPr>
        <w:t>natural join takes</w:t>
      </w:r>
    </w:p>
    <w:p w14:paraId="6DA68535" w14:textId="77777777" w:rsidR="005000D1" w:rsidRPr="000675D0" w:rsidRDefault="005000D1" w:rsidP="001E1873">
      <w:pPr>
        <w:pStyle w:val="Default"/>
        <w:spacing w:after="20"/>
        <w:jc w:val="both"/>
        <w:rPr>
          <w:rFonts w:ascii="Times New Roman" w:hAnsi="Times New Roman" w:cs="Times New Roman"/>
        </w:rPr>
      </w:pPr>
      <w:r w:rsidRPr="000675D0">
        <w:rPr>
          <w:rFonts w:ascii="Times New Roman" w:hAnsi="Times New Roman" w:cs="Times New Roman"/>
        </w:rPr>
        <w:t>where semester='Fall' and year = '2009'</w:t>
      </w:r>
    </w:p>
    <w:p w14:paraId="1BCED702" w14:textId="4DD47241" w:rsidR="005000D1" w:rsidRPr="000675D0" w:rsidRDefault="005000D1" w:rsidP="001E1873">
      <w:pPr>
        <w:pStyle w:val="Default"/>
        <w:spacing w:after="20"/>
        <w:jc w:val="both"/>
        <w:rPr>
          <w:rFonts w:ascii="Times New Roman" w:hAnsi="Times New Roman" w:cs="Times New Roman"/>
        </w:rPr>
      </w:pPr>
      <w:r w:rsidRPr="000675D0">
        <w:rPr>
          <w:rFonts w:ascii="Times New Roman" w:hAnsi="Times New Roman" w:cs="Times New Roman"/>
        </w:rPr>
        <w:t xml:space="preserve">group by </w:t>
      </w:r>
      <w:proofErr w:type="spellStart"/>
      <w:r w:rsidRPr="000675D0">
        <w:rPr>
          <w:rFonts w:ascii="Times New Roman" w:hAnsi="Times New Roman" w:cs="Times New Roman"/>
        </w:rPr>
        <w:t>course_id,sec_id</w:t>
      </w:r>
      <w:proofErr w:type="spellEnd"/>
      <w:r w:rsidRPr="000675D0">
        <w:rPr>
          <w:rFonts w:ascii="Times New Roman" w:hAnsi="Times New Roman" w:cs="Times New Roman"/>
        </w:rPr>
        <w:t>) as count</w:t>
      </w:r>
    </w:p>
    <w:p w14:paraId="6A3004F9" w14:textId="0E9BB830" w:rsidR="005000D1" w:rsidRDefault="005000D1" w:rsidP="001E1873">
      <w:pPr>
        <w:pStyle w:val="Default"/>
        <w:spacing w:after="20"/>
        <w:jc w:val="both"/>
        <w:rPr>
          <w:rFonts w:ascii="Times New Roman" w:hAnsi="Times New Roman" w:cs="Times New Roman"/>
        </w:rPr>
      </w:pPr>
    </w:p>
    <w:p w14:paraId="06F5B56D" w14:textId="1B3DBB9D" w:rsidR="001E1873" w:rsidRDefault="001E1873" w:rsidP="001E1873">
      <w:pPr>
        <w:pStyle w:val="Default"/>
        <w:spacing w:after="20"/>
        <w:jc w:val="both"/>
        <w:rPr>
          <w:rFonts w:ascii="Times New Roman" w:hAnsi="Times New Roman" w:cs="Times New Roman"/>
        </w:rPr>
      </w:pPr>
    </w:p>
    <w:p w14:paraId="2A534589" w14:textId="579F67E5" w:rsidR="001E1873" w:rsidRDefault="001E1873" w:rsidP="001E1873">
      <w:pPr>
        <w:pStyle w:val="Default"/>
        <w:spacing w:after="20"/>
        <w:jc w:val="both"/>
        <w:rPr>
          <w:rFonts w:ascii="Times New Roman" w:hAnsi="Times New Roman" w:cs="Times New Roman"/>
        </w:rPr>
      </w:pPr>
    </w:p>
    <w:p w14:paraId="19618ED7" w14:textId="77777777" w:rsidR="001E1873" w:rsidRPr="000675D0" w:rsidRDefault="001E1873" w:rsidP="001E1873">
      <w:pPr>
        <w:pStyle w:val="Default"/>
        <w:spacing w:after="20"/>
        <w:jc w:val="both"/>
        <w:rPr>
          <w:rFonts w:ascii="Times New Roman" w:hAnsi="Times New Roman" w:cs="Times New Roman"/>
        </w:rPr>
      </w:pPr>
    </w:p>
    <w:p w14:paraId="47E11C0F" w14:textId="66E4B398" w:rsidR="0006398E" w:rsidRPr="000675D0" w:rsidRDefault="0006398E" w:rsidP="001E1873">
      <w:pPr>
        <w:pStyle w:val="Default"/>
        <w:jc w:val="both"/>
        <w:rPr>
          <w:rFonts w:ascii="Times New Roman" w:hAnsi="Times New Roman" w:cs="Times New Roman"/>
        </w:rPr>
      </w:pPr>
      <w:r w:rsidRPr="000675D0">
        <w:rPr>
          <w:rFonts w:ascii="Times New Roman" w:hAnsi="Times New Roman" w:cs="Times New Roman"/>
        </w:rPr>
        <w:lastRenderedPageBreak/>
        <w:t xml:space="preserve">g. Find the sections that had the maximum </w:t>
      </w:r>
      <w:r w:rsidR="00150026" w:rsidRPr="000675D0">
        <w:rPr>
          <w:rFonts w:ascii="Times New Roman" w:hAnsi="Times New Roman" w:cs="Times New Roman"/>
        </w:rPr>
        <w:t>enrolment</w:t>
      </w:r>
      <w:r w:rsidRPr="000675D0">
        <w:rPr>
          <w:rFonts w:ascii="Times New Roman" w:hAnsi="Times New Roman" w:cs="Times New Roman"/>
        </w:rPr>
        <w:t xml:space="preserve"> in Fall 2009. Make sure you use a WITH clause. </w:t>
      </w:r>
    </w:p>
    <w:p w14:paraId="5EED51E8" w14:textId="77777777" w:rsidR="00653498" w:rsidRPr="000675D0" w:rsidRDefault="00653498" w:rsidP="001E1873">
      <w:pPr>
        <w:pStyle w:val="Default"/>
        <w:jc w:val="both"/>
        <w:rPr>
          <w:rFonts w:ascii="Times New Roman" w:hAnsi="Times New Roman" w:cs="Times New Roman"/>
        </w:rPr>
      </w:pPr>
    </w:p>
    <w:p w14:paraId="70A0FF61" w14:textId="6A0863E6" w:rsidR="006C68FB" w:rsidRPr="000675D0" w:rsidRDefault="006C68FB" w:rsidP="001E1873">
      <w:pPr>
        <w:pStyle w:val="Default"/>
        <w:jc w:val="both"/>
        <w:rPr>
          <w:rFonts w:ascii="Times New Roman" w:hAnsi="Times New Roman" w:cs="Times New Roman"/>
        </w:rPr>
      </w:pPr>
      <w:r w:rsidRPr="000675D0">
        <w:rPr>
          <w:rFonts w:ascii="Times New Roman" w:hAnsi="Times New Roman" w:cs="Times New Roman"/>
        </w:rPr>
        <w:t xml:space="preserve">with </w:t>
      </w:r>
      <w:proofErr w:type="spellStart"/>
      <w:r w:rsidRPr="000675D0">
        <w:rPr>
          <w:rFonts w:ascii="Times New Roman" w:hAnsi="Times New Roman" w:cs="Times New Roman"/>
        </w:rPr>
        <w:t>secmax</w:t>
      </w:r>
      <w:proofErr w:type="spellEnd"/>
    </w:p>
    <w:p w14:paraId="6B72167C" w14:textId="77777777" w:rsidR="006C68FB" w:rsidRPr="000675D0" w:rsidRDefault="006C68FB" w:rsidP="001E1873">
      <w:pPr>
        <w:pStyle w:val="Default"/>
        <w:jc w:val="both"/>
        <w:rPr>
          <w:rFonts w:ascii="Times New Roman" w:hAnsi="Times New Roman" w:cs="Times New Roman"/>
        </w:rPr>
      </w:pPr>
      <w:r w:rsidRPr="000675D0">
        <w:rPr>
          <w:rFonts w:ascii="Times New Roman" w:hAnsi="Times New Roman" w:cs="Times New Roman"/>
        </w:rPr>
        <w:t>as (</w:t>
      </w:r>
    </w:p>
    <w:p w14:paraId="12D582C5" w14:textId="77777777" w:rsidR="006C68FB" w:rsidRPr="000675D0" w:rsidRDefault="006C68FB" w:rsidP="001E1873">
      <w:pPr>
        <w:pStyle w:val="Default"/>
        <w:jc w:val="both"/>
        <w:rPr>
          <w:rFonts w:ascii="Times New Roman" w:hAnsi="Times New Roman" w:cs="Times New Roman"/>
        </w:rPr>
      </w:pPr>
      <w:r w:rsidRPr="000675D0">
        <w:rPr>
          <w:rFonts w:ascii="Times New Roman" w:hAnsi="Times New Roman" w:cs="Times New Roman"/>
        </w:rPr>
        <w:t xml:space="preserve">select </w:t>
      </w:r>
      <w:proofErr w:type="spellStart"/>
      <w:r w:rsidRPr="000675D0">
        <w:rPr>
          <w:rFonts w:ascii="Times New Roman" w:hAnsi="Times New Roman" w:cs="Times New Roman"/>
        </w:rPr>
        <w:t>course_id</w:t>
      </w:r>
      <w:proofErr w:type="spellEnd"/>
      <w:r w:rsidRPr="000675D0">
        <w:rPr>
          <w:rFonts w:ascii="Times New Roman" w:hAnsi="Times New Roman" w:cs="Times New Roman"/>
        </w:rPr>
        <w:t xml:space="preserve">, </w:t>
      </w:r>
      <w:proofErr w:type="spellStart"/>
      <w:r w:rsidRPr="000675D0">
        <w:rPr>
          <w:rFonts w:ascii="Times New Roman" w:hAnsi="Times New Roman" w:cs="Times New Roman"/>
        </w:rPr>
        <w:t>sec_id</w:t>
      </w:r>
      <w:proofErr w:type="spellEnd"/>
      <w:r w:rsidRPr="000675D0">
        <w:rPr>
          <w:rFonts w:ascii="Times New Roman" w:hAnsi="Times New Roman" w:cs="Times New Roman"/>
        </w:rPr>
        <w:t xml:space="preserve">, count(ID) as </w:t>
      </w:r>
      <w:proofErr w:type="spellStart"/>
      <w:r w:rsidRPr="000675D0">
        <w:rPr>
          <w:rFonts w:ascii="Times New Roman" w:hAnsi="Times New Roman" w:cs="Times New Roman"/>
        </w:rPr>
        <w:t>maxcount</w:t>
      </w:r>
      <w:proofErr w:type="spellEnd"/>
    </w:p>
    <w:p w14:paraId="24066C73" w14:textId="77777777" w:rsidR="006C68FB" w:rsidRPr="000675D0" w:rsidRDefault="006C68FB" w:rsidP="001E1873">
      <w:pPr>
        <w:pStyle w:val="Default"/>
        <w:jc w:val="both"/>
        <w:rPr>
          <w:rFonts w:ascii="Times New Roman" w:hAnsi="Times New Roman" w:cs="Times New Roman"/>
        </w:rPr>
      </w:pPr>
      <w:r w:rsidRPr="000675D0">
        <w:rPr>
          <w:rFonts w:ascii="Times New Roman" w:hAnsi="Times New Roman" w:cs="Times New Roman"/>
        </w:rPr>
        <w:t xml:space="preserve">from section </w:t>
      </w:r>
    </w:p>
    <w:p w14:paraId="257B4A0D" w14:textId="77777777" w:rsidR="006C68FB" w:rsidRPr="000675D0" w:rsidRDefault="006C68FB" w:rsidP="001E1873">
      <w:pPr>
        <w:pStyle w:val="Default"/>
        <w:jc w:val="both"/>
        <w:rPr>
          <w:rFonts w:ascii="Times New Roman" w:hAnsi="Times New Roman" w:cs="Times New Roman"/>
        </w:rPr>
      </w:pPr>
      <w:r w:rsidRPr="000675D0">
        <w:rPr>
          <w:rFonts w:ascii="Times New Roman" w:hAnsi="Times New Roman" w:cs="Times New Roman"/>
        </w:rPr>
        <w:t>natural join takes</w:t>
      </w:r>
    </w:p>
    <w:p w14:paraId="05D49923" w14:textId="77777777" w:rsidR="006C68FB" w:rsidRPr="000675D0" w:rsidRDefault="006C68FB" w:rsidP="001E1873">
      <w:pPr>
        <w:pStyle w:val="Default"/>
        <w:jc w:val="both"/>
        <w:rPr>
          <w:rFonts w:ascii="Times New Roman" w:hAnsi="Times New Roman" w:cs="Times New Roman"/>
        </w:rPr>
      </w:pPr>
      <w:r w:rsidRPr="000675D0">
        <w:rPr>
          <w:rFonts w:ascii="Times New Roman" w:hAnsi="Times New Roman" w:cs="Times New Roman"/>
        </w:rPr>
        <w:t>where semester = 'Fall'</w:t>
      </w:r>
    </w:p>
    <w:p w14:paraId="480380F9" w14:textId="77777777" w:rsidR="006C68FB" w:rsidRPr="000675D0" w:rsidRDefault="006C68FB" w:rsidP="001E1873">
      <w:pPr>
        <w:pStyle w:val="Default"/>
        <w:jc w:val="both"/>
        <w:rPr>
          <w:rFonts w:ascii="Times New Roman" w:hAnsi="Times New Roman" w:cs="Times New Roman"/>
        </w:rPr>
      </w:pPr>
      <w:r w:rsidRPr="000675D0">
        <w:rPr>
          <w:rFonts w:ascii="Times New Roman" w:hAnsi="Times New Roman" w:cs="Times New Roman"/>
        </w:rPr>
        <w:t>and year = 2009</w:t>
      </w:r>
    </w:p>
    <w:p w14:paraId="49779F35" w14:textId="77777777" w:rsidR="006C68FB" w:rsidRPr="000675D0" w:rsidRDefault="006C68FB" w:rsidP="001E1873">
      <w:pPr>
        <w:pStyle w:val="Default"/>
        <w:jc w:val="both"/>
        <w:rPr>
          <w:rFonts w:ascii="Times New Roman" w:hAnsi="Times New Roman" w:cs="Times New Roman"/>
        </w:rPr>
      </w:pPr>
      <w:r w:rsidRPr="000675D0">
        <w:rPr>
          <w:rFonts w:ascii="Times New Roman" w:hAnsi="Times New Roman" w:cs="Times New Roman"/>
        </w:rPr>
        <w:t>group by 1,2)</w:t>
      </w:r>
    </w:p>
    <w:p w14:paraId="0D238A6D" w14:textId="77777777" w:rsidR="006C68FB" w:rsidRPr="000675D0" w:rsidRDefault="006C68FB" w:rsidP="001E1873">
      <w:pPr>
        <w:pStyle w:val="Default"/>
        <w:jc w:val="both"/>
        <w:rPr>
          <w:rFonts w:ascii="Times New Roman" w:hAnsi="Times New Roman" w:cs="Times New Roman"/>
        </w:rPr>
      </w:pPr>
      <w:r w:rsidRPr="000675D0">
        <w:rPr>
          <w:rFonts w:ascii="Times New Roman" w:hAnsi="Times New Roman" w:cs="Times New Roman"/>
        </w:rPr>
        <w:t xml:space="preserve">select </w:t>
      </w:r>
      <w:proofErr w:type="spellStart"/>
      <w:r w:rsidRPr="000675D0">
        <w:rPr>
          <w:rFonts w:ascii="Times New Roman" w:hAnsi="Times New Roman" w:cs="Times New Roman"/>
        </w:rPr>
        <w:t>course_id</w:t>
      </w:r>
      <w:proofErr w:type="spellEnd"/>
      <w:r w:rsidRPr="000675D0">
        <w:rPr>
          <w:rFonts w:ascii="Times New Roman" w:hAnsi="Times New Roman" w:cs="Times New Roman"/>
        </w:rPr>
        <w:t xml:space="preserve">, </w:t>
      </w:r>
      <w:proofErr w:type="spellStart"/>
      <w:r w:rsidRPr="000675D0">
        <w:rPr>
          <w:rFonts w:ascii="Times New Roman" w:hAnsi="Times New Roman" w:cs="Times New Roman"/>
        </w:rPr>
        <w:t>sec_id</w:t>
      </w:r>
      <w:proofErr w:type="spellEnd"/>
    </w:p>
    <w:p w14:paraId="278226BB" w14:textId="77777777" w:rsidR="006C68FB" w:rsidRPr="000675D0" w:rsidRDefault="006C68FB" w:rsidP="001E1873">
      <w:pPr>
        <w:pStyle w:val="Default"/>
        <w:jc w:val="both"/>
        <w:rPr>
          <w:rFonts w:ascii="Times New Roman" w:hAnsi="Times New Roman" w:cs="Times New Roman"/>
        </w:rPr>
      </w:pPr>
      <w:r w:rsidRPr="000675D0">
        <w:rPr>
          <w:rFonts w:ascii="Times New Roman" w:hAnsi="Times New Roman" w:cs="Times New Roman"/>
        </w:rPr>
        <w:t xml:space="preserve">from </w:t>
      </w:r>
      <w:proofErr w:type="spellStart"/>
      <w:r w:rsidRPr="000675D0">
        <w:rPr>
          <w:rFonts w:ascii="Times New Roman" w:hAnsi="Times New Roman" w:cs="Times New Roman"/>
        </w:rPr>
        <w:t>secmax</w:t>
      </w:r>
      <w:proofErr w:type="spellEnd"/>
    </w:p>
    <w:p w14:paraId="6ECAC79A" w14:textId="47149113" w:rsidR="00584F8F" w:rsidRPr="000675D0" w:rsidRDefault="006C68FB" w:rsidP="001E1873">
      <w:pPr>
        <w:pStyle w:val="Default"/>
        <w:jc w:val="both"/>
        <w:rPr>
          <w:rFonts w:ascii="Times New Roman" w:hAnsi="Times New Roman" w:cs="Times New Roman"/>
        </w:rPr>
      </w:pPr>
      <w:r w:rsidRPr="000675D0">
        <w:rPr>
          <w:rFonts w:ascii="Times New Roman" w:hAnsi="Times New Roman" w:cs="Times New Roman"/>
        </w:rPr>
        <w:t xml:space="preserve">where </w:t>
      </w:r>
      <w:proofErr w:type="spellStart"/>
      <w:r w:rsidRPr="000675D0">
        <w:rPr>
          <w:rFonts w:ascii="Times New Roman" w:hAnsi="Times New Roman" w:cs="Times New Roman"/>
        </w:rPr>
        <w:t>maxcount</w:t>
      </w:r>
      <w:proofErr w:type="spellEnd"/>
      <w:r w:rsidRPr="000675D0">
        <w:rPr>
          <w:rFonts w:ascii="Times New Roman" w:hAnsi="Times New Roman" w:cs="Times New Roman"/>
        </w:rPr>
        <w:t xml:space="preserve"> = (select max(</w:t>
      </w:r>
      <w:proofErr w:type="spellStart"/>
      <w:r w:rsidRPr="000675D0">
        <w:rPr>
          <w:rFonts w:ascii="Times New Roman" w:hAnsi="Times New Roman" w:cs="Times New Roman"/>
        </w:rPr>
        <w:t>maxcount</w:t>
      </w:r>
      <w:proofErr w:type="spellEnd"/>
      <w:r w:rsidRPr="000675D0">
        <w:rPr>
          <w:rFonts w:ascii="Times New Roman" w:hAnsi="Times New Roman" w:cs="Times New Roman"/>
        </w:rPr>
        <w:t xml:space="preserve">) from </w:t>
      </w:r>
      <w:proofErr w:type="spellStart"/>
      <w:r w:rsidRPr="000675D0">
        <w:rPr>
          <w:rFonts w:ascii="Times New Roman" w:hAnsi="Times New Roman" w:cs="Times New Roman"/>
        </w:rPr>
        <w:t>secmax</w:t>
      </w:r>
      <w:proofErr w:type="spellEnd"/>
      <w:r w:rsidRPr="000675D0">
        <w:rPr>
          <w:rFonts w:ascii="Times New Roman" w:hAnsi="Times New Roman" w:cs="Times New Roman"/>
        </w:rPr>
        <w:t>)</w:t>
      </w:r>
    </w:p>
    <w:p w14:paraId="7902B7B1" w14:textId="77777777" w:rsidR="00584F8F" w:rsidRPr="000675D0" w:rsidRDefault="00584F8F" w:rsidP="001E1873">
      <w:pPr>
        <w:pStyle w:val="Default"/>
        <w:jc w:val="both"/>
        <w:rPr>
          <w:rFonts w:ascii="Times New Roman" w:hAnsi="Times New Roman" w:cs="Times New Roman"/>
        </w:rPr>
      </w:pPr>
    </w:p>
    <w:p w14:paraId="21FE37BA" w14:textId="4B3516EB" w:rsidR="0006398E" w:rsidRPr="000675D0" w:rsidRDefault="0006398E" w:rsidP="001E1873">
      <w:pPr>
        <w:pStyle w:val="Default"/>
        <w:spacing w:after="78"/>
        <w:jc w:val="both"/>
        <w:rPr>
          <w:rFonts w:ascii="Times New Roman" w:hAnsi="Times New Roman" w:cs="Times New Roman"/>
        </w:rPr>
      </w:pPr>
      <w:r w:rsidRPr="000675D0">
        <w:rPr>
          <w:rFonts w:ascii="Times New Roman" w:hAnsi="Times New Roman" w:cs="Times New Roman"/>
        </w:rPr>
        <w:t>2. Now run these queries on your university database and submit the screen shots of each answer. If the answer does not match what you think it should be, correct the query and try again. This is a way for you to learn from your mistakes. You can submit each one separately but make sure you label them appropriately. Otherwise paste them all into one Word document and submit that. Make sure I can see all rows and columns for the output. You might have to make the result window full screen.</w:t>
      </w:r>
    </w:p>
    <w:p w14:paraId="7CDF4CEF" w14:textId="78CDB748" w:rsidR="00EB112F" w:rsidRPr="000675D0" w:rsidRDefault="00EB112F" w:rsidP="001E1873">
      <w:pPr>
        <w:pStyle w:val="Default"/>
        <w:jc w:val="both"/>
        <w:rPr>
          <w:rFonts w:ascii="Times New Roman" w:hAnsi="Times New Roman" w:cs="Times New Roman"/>
        </w:rPr>
      </w:pPr>
      <w:r w:rsidRPr="000675D0">
        <w:rPr>
          <w:rFonts w:ascii="Times New Roman" w:hAnsi="Times New Roman" w:cs="Times New Roman"/>
        </w:rPr>
        <w:t xml:space="preserve">a. </w:t>
      </w:r>
      <w:r w:rsidRPr="00EB112F">
        <w:rPr>
          <w:rFonts w:ascii="Times New Roman" w:hAnsi="Times New Roman" w:cs="Times New Roman"/>
        </w:rPr>
        <w:t xml:space="preserve">Find the titles of courses in the Comp. Sci. department that have 3 credits. </w:t>
      </w:r>
    </w:p>
    <w:p w14:paraId="06FD4CB5" w14:textId="276045AF" w:rsidR="00EB112F" w:rsidRPr="000675D0" w:rsidRDefault="00EB112F" w:rsidP="001E1873">
      <w:pPr>
        <w:pStyle w:val="Default"/>
        <w:jc w:val="both"/>
        <w:rPr>
          <w:rFonts w:ascii="Times New Roman" w:hAnsi="Times New Roman" w:cs="Times New Roman"/>
        </w:rPr>
      </w:pPr>
      <w:r w:rsidRPr="000675D0">
        <w:rPr>
          <w:rFonts w:ascii="Times New Roman" w:hAnsi="Times New Roman" w:cs="Times New Roman"/>
          <w:noProof/>
        </w:rPr>
        <w:drawing>
          <wp:inline distT="0" distB="0" distL="0" distR="0" wp14:anchorId="476CFEFC" wp14:editId="63957DB9">
            <wp:extent cx="5943600" cy="3886200"/>
            <wp:effectExtent l="19050" t="19050" r="19050" b="190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886200"/>
                    </a:xfrm>
                    <a:prstGeom prst="rect">
                      <a:avLst/>
                    </a:prstGeom>
                    <a:ln>
                      <a:solidFill>
                        <a:schemeClr val="tx1"/>
                      </a:solidFill>
                    </a:ln>
                  </pic:spPr>
                </pic:pic>
              </a:graphicData>
            </a:graphic>
          </wp:inline>
        </w:drawing>
      </w:r>
    </w:p>
    <w:p w14:paraId="335E1BF3" w14:textId="3C62F6CB" w:rsidR="003850D7" w:rsidRPr="000675D0" w:rsidRDefault="003850D7" w:rsidP="001E1873">
      <w:pPr>
        <w:pStyle w:val="Default"/>
        <w:jc w:val="both"/>
        <w:rPr>
          <w:rFonts w:ascii="Times New Roman" w:hAnsi="Times New Roman" w:cs="Times New Roman"/>
        </w:rPr>
      </w:pPr>
    </w:p>
    <w:p w14:paraId="55DAF0EA" w14:textId="578352D1" w:rsidR="00EB112F" w:rsidRPr="000675D0" w:rsidRDefault="00EB112F" w:rsidP="001E1873">
      <w:pPr>
        <w:pStyle w:val="Default"/>
        <w:jc w:val="both"/>
        <w:rPr>
          <w:rFonts w:ascii="Times New Roman" w:hAnsi="Times New Roman" w:cs="Times New Roman"/>
        </w:rPr>
      </w:pPr>
    </w:p>
    <w:p w14:paraId="08E98750" w14:textId="77777777" w:rsidR="00EB112F" w:rsidRPr="000675D0" w:rsidRDefault="00EB112F" w:rsidP="001E1873">
      <w:pPr>
        <w:pStyle w:val="Default"/>
        <w:spacing w:after="20"/>
        <w:jc w:val="both"/>
        <w:rPr>
          <w:rFonts w:ascii="Times New Roman" w:hAnsi="Times New Roman" w:cs="Times New Roman"/>
        </w:rPr>
      </w:pPr>
      <w:r w:rsidRPr="000675D0">
        <w:rPr>
          <w:rFonts w:ascii="Times New Roman" w:hAnsi="Times New Roman" w:cs="Times New Roman"/>
        </w:rPr>
        <w:lastRenderedPageBreak/>
        <w:t xml:space="preserve">b. Find the IDs of all students who were taught by an instructor named Einstein; make sure there are no duplicates in the result. </w:t>
      </w:r>
    </w:p>
    <w:p w14:paraId="762A0276" w14:textId="1BA0FB0F" w:rsidR="00EB112F" w:rsidRPr="000675D0" w:rsidRDefault="00EB112F" w:rsidP="001E1873">
      <w:pPr>
        <w:pStyle w:val="Default"/>
        <w:spacing w:after="20"/>
        <w:jc w:val="both"/>
        <w:rPr>
          <w:rFonts w:ascii="Times New Roman" w:hAnsi="Times New Roman" w:cs="Times New Roman"/>
        </w:rPr>
      </w:pPr>
      <w:r w:rsidRPr="000675D0">
        <w:rPr>
          <w:rFonts w:ascii="Times New Roman" w:hAnsi="Times New Roman" w:cs="Times New Roman"/>
          <w:noProof/>
        </w:rPr>
        <w:drawing>
          <wp:inline distT="0" distB="0" distL="0" distR="0" wp14:anchorId="09CC1D22" wp14:editId="7D421D89">
            <wp:extent cx="5943600" cy="3615690"/>
            <wp:effectExtent l="19050" t="19050" r="19050" b="2286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615690"/>
                    </a:xfrm>
                    <a:prstGeom prst="rect">
                      <a:avLst/>
                    </a:prstGeom>
                    <a:ln>
                      <a:solidFill>
                        <a:schemeClr val="tx1"/>
                      </a:solidFill>
                    </a:ln>
                  </pic:spPr>
                </pic:pic>
              </a:graphicData>
            </a:graphic>
          </wp:inline>
        </w:drawing>
      </w:r>
    </w:p>
    <w:p w14:paraId="44AD65B3" w14:textId="77777777" w:rsidR="00EB112F" w:rsidRPr="000675D0" w:rsidRDefault="00EB112F" w:rsidP="001E1873">
      <w:pPr>
        <w:pStyle w:val="Default"/>
        <w:spacing w:after="20"/>
        <w:jc w:val="both"/>
        <w:rPr>
          <w:rFonts w:ascii="Times New Roman" w:hAnsi="Times New Roman" w:cs="Times New Roman"/>
        </w:rPr>
      </w:pPr>
    </w:p>
    <w:p w14:paraId="4B234F2E" w14:textId="77777777" w:rsidR="00EB112F" w:rsidRPr="000675D0" w:rsidRDefault="00EB112F" w:rsidP="001E1873">
      <w:pPr>
        <w:pStyle w:val="Default"/>
        <w:spacing w:after="20"/>
        <w:jc w:val="both"/>
        <w:rPr>
          <w:rFonts w:ascii="Times New Roman" w:hAnsi="Times New Roman" w:cs="Times New Roman"/>
        </w:rPr>
      </w:pPr>
      <w:r w:rsidRPr="000675D0">
        <w:rPr>
          <w:rFonts w:ascii="Times New Roman" w:hAnsi="Times New Roman" w:cs="Times New Roman"/>
        </w:rPr>
        <w:t xml:space="preserve">c. Find the highest salary of any instructor. </w:t>
      </w:r>
    </w:p>
    <w:p w14:paraId="2EC01932" w14:textId="28D758FF" w:rsidR="00EB112F" w:rsidRPr="000675D0" w:rsidRDefault="00EB112F" w:rsidP="001E1873">
      <w:pPr>
        <w:pStyle w:val="Default"/>
        <w:spacing w:after="20"/>
        <w:jc w:val="both"/>
        <w:rPr>
          <w:rFonts w:ascii="Times New Roman" w:hAnsi="Times New Roman" w:cs="Times New Roman"/>
        </w:rPr>
      </w:pPr>
      <w:r w:rsidRPr="000675D0">
        <w:rPr>
          <w:rFonts w:ascii="Times New Roman" w:hAnsi="Times New Roman" w:cs="Times New Roman"/>
          <w:noProof/>
        </w:rPr>
        <w:drawing>
          <wp:inline distT="0" distB="0" distL="0" distR="0" wp14:anchorId="687DF8F7" wp14:editId="1B8A0043">
            <wp:extent cx="5943600" cy="3737610"/>
            <wp:effectExtent l="19050" t="19050" r="19050" b="152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737610"/>
                    </a:xfrm>
                    <a:prstGeom prst="rect">
                      <a:avLst/>
                    </a:prstGeom>
                    <a:ln>
                      <a:solidFill>
                        <a:schemeClr val="tx1"/>
                      </a:solidFill>
                    </a:ln>
                  </pic:spPr>
                </pic:pic>
              </a:graphicData>
            </a:graphic>
          </wp:inline>
        </w:drawing>
      </w:r>
    </w:p>
    <w:p w14:paraId="1A935E9F" w14:textId="77777777" w:rsidR="00EB112F" w:rsidRPr="000675D0" w:rsidRDefault="00EB112F" w:rsidP="001E1873">
      <w:pPr>
        <w:pStyle w:val="Default"/>
        <w:spacing w:after="20"/>
        <w:jc w:val="both"/>
        <w:rPr>
          <w:rFonts w:ascii="Times New Roman" w:hAnsi="Times New Roman" w:cs="Times New Roman"/>
        </w:rPr>
      </w:pPr>
      <w:r w:rsidRPr="000675D0">
        <w:rPr>
          <w:rFonts w:ascii="Times New Roman" w:hAnsi="Times New Roman" w:cs="Times New Roman"/>
        </w:rPr>
        <w:lastRenderedPageBreak/>
        <w:t xml:space="preserve">d. Find all instructors earning the highest salary (there may be more than one with the same salary). </w:t>
      </w:r>
    </w:p>
    <w:p w14:paraId="2AC13F8F" w14:textId="2FFDBEAD" w:rsidR="00EB112F" w:rsidRPr="000675D0" w:rsidRDefault="00B143BC" w:rsidP="001E1873">
      <w:pPr>
        <w:pStyle w:val="Default"/>
        <w:spacing w:after="20"/>
        <w:jc w:val="both"/>
        <w:rPr>
          <w:rFonts w:ascii="Times New Roman" w:hAnsi="Times New Roman" w:cs="Times New Roman"/>
        </w:rPr>
      </w:pPr>
      <w:r w:rsidRPr="000675D0">
        <w:rPr>
          <w:rFonts w:ascii="Times New Roman" w:hAnsi="Times New Roman" w:cs="Times New Roman"/>
          <w:noProof/>
        </w:rPr>
        <w:drawing>
          <wp:inline distT="0" distB="0" distL="0" distR="0" wp14:anchorId="3488C21F" wp14:editId="7FDB1E0E">
            <wp:extent cx="5943600" cy="3501390"/>
            <wp:effectExtent l="19050" t="19050" r="19050" b="2286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501390"/>
                    </a:xfrm>
                    <a:prstGeom prst="rect">
                      <a:avLst/>
                    </a:prstGeom>
                    <a:ln>
                      <a:solidFill>
                        <a:schemeClr val="tx1"/>
                      </a:solidFill>
                    </a:ln>
                  </pic:spPr>
                </pic:pic>
              </a:graphicData>
            </a:graphic>
          </wp:inline>
        </w:drawing>
      </w:r>
    </w:p>
    <w:p w14:paraId="3DB9E350" w14:textId="77777777" w:rsidR="00EB112F" w:rsidRPr="000675D0" w:rsidRDefault="00EB112F" w:rsidP="001E1873">
      <w:pPr>
        <w:pStyle w:val="Default"/>
        <w:spacing w:after="20"/>
        <w:jc w:val="both"/>
        <w:rPr>
          <w:rFonts w:ascii="Times New Roman" w:hAnsi="Times New Roman" w:cs="Times New Roman"/>
        </w:rPr>
      </w:pPr>
    </w:p>
    <w:p w14:paraId="52B02624" w14:textId="77777777" w:rsidR="00EB112F" w:rsidRPr="000675D0" w:rsidRDefault="00EB112F" w:rsidP="001E1873">
      <w:pPr>
        <w:pStyle w:val="Default"/>
        <w:spacing w:after="20"/>
        <w:jc w:val="both"/>
        <w:rPr>
          <w:rFonts w:ascii="Times New Roman" w:hAnsi="Times New Roman" w:cs="Times New Roman"/>
        </w:rPr>
      </w:pPr>
      <w:r w:rsidRPr="000675D0">
        <w:rPr>
          <w:rFonts w:ascii="Times New Roman" w:hAnsi="Times New Roman" w:cs="Times New Roman"/>
        </w:rPr>
        <w:t xml:space="preserve">e. Find the enrolment of each section that was offered in Fall 2009. Remember just a number is meaningless unless you include what it refers to. </w:t>
      </w:r>
    </w:p>
    <w:p w14:paraId="15AF8B91" w14:textId="7A5449AF" w:rsidR="001E1873" w:rsidRDefault="00B143BC" w:rsidP="001E1873">
      <w:pPr>
        <w:pStyle w:val="Default"/>
        <w:spacing w:after="20"/>
        <w:jc w:val="both"/>
        <w:rPr>
          <w:rFonts w:ascii="Times New Roman" w:hAnsi="Times New Roman" w:cs="Times New Roman"/>
        </w:rPr>
      </w:pPr>
      <w:r w:rsidRPr="000675D0">
        <w:rPr>
          <w:rFonts w:ascii="Times New Roman" w:hAnsi="Times New Roman" w:cs="Times New Roman"/>
          <w:noProof/>
        </w:rPr>
        <w:drawing>
          <wp:inline distT="0" distB="0" distL="0" distR="0" wp14:anchorId="005D80F9" wp14:editId="66162347">
            <wp:extent cx="5943600" cy="3874770"/>
            <wp:effectExtent l="19050" t="19050" r="19050" b="1143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874770"/>
                    </a:xfrm>
                    <a:prstGeom prst="rect">
                      <a:avLst/>
                    </a:prstGeom>
                    <a:ln>
                      <a:solidFill>
                        <a:schemeClr val="tx1"/>
                      </a:solidFill>
                    </a:ln>
                  </pic:spPr>
                </pic:pic>
              </a:graphicData>
            </a:graphic>
          </wp:inline>
        </w:drawing>
      </w:r>
    </w:p>
    <w:p w14:paraId="1764C527" w14:textId="580A1409" w:rsidR="00EB112F" w:rsidRPr="000675D0" w:rsidRDefault="00EB112F" w:rsidP="001E1873">
      <w:pPr>
        <w:pStyle w:val="Default"/>
        <w:spacing w:after="20"/>
        <w:jc w:val="both"/>
        <w:rPr>
          <w:rFonts w:ascii="Times New Roman" w:hAnsi="Times New Roman" w:cs="Times New Roman"/>
        </w:rPr>
      </w:pPr>
      <w:r w:rsidRPr="000675D0">
        <w:rPr>
          <w:rFonts w:ascii="Times New Roman" w:hAnsi="Times New Roman" w:cs="Times New Roman"/>
        </w:rPr>
        <w:lastRenderedPageBreak/>
        <w:t xml:space="preserve">f. Find the maximum enrolment, across all sections, in Fall 2009. </w:t>
      </w:r>
    </w:p>
    <w:p w14:paraId="75E33D01" w14:textId="7FA71DC5" w:rsidR="00EB112F" w:rsidRPr="000675D0" w:rsidRDefault="00B143BC" w:rsidP="001E1873">
      <w:pPr>
        <w:pStyle w:val="Default"/>
        <w:spacing w:after="20"/>
        <w:jc w:val="both"/>
        <w:rPr>
          <w:rFonts w:ascii="Times New Roman" w:hAnsi="Times New Roman" w:cs="Times New Roman"/>
        </w:rPr>
      </w:pPr>
      <w:r w:rsidRPr="000675D0">
        <w:rPr>
          <w:rFonts w:ascii="Times New Roman" w:hAnsi="Times New Roman" w:cs="Times New Roman"/>
          <w:noProof/>
        </w:rPr>
        <w:drawing>
          <wp:inline distT="0" distB="0" distL="0" distR="0" wp14:anchorId="492DFB36" wp14:editId="37D4CB2F">
            <wp:extent cx="5943600" cy="3600450"/>
            <wp:effectExtent l="19050" t="19050" r="19050" b="190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600450"/>
                    </a:xfrm>
                    <a:prstGeom prst="rect">
                      <a:avLst/>
                    </a:prstGeom>
                    <a:ln>
                      <a:solidFill>
                        <a:schemeClr val="tx1"/>
                      </a:solidFill>
                    </a:ln>
                  </pic:spPr>
                </pic:pic>
              </a:graphicData>
            </a:graphic>
          </wp:inline>
        </w:drawing>
      </w:r>
    </w:p>
    <w:p w14:paraId="14F2A7AB" w14:textId="77777777" w:rsidR="00B143BC" w:rsidRPr="000675D0" w:rsidRDefault="00B143BC" w:rsidP="001E1873">
      <w:pPr>
        <w:pStyle w:val="Default"/>
        <w:spacing w:after="20"/>
        <w:jc w:val="both"/>
        <w:rPr>
          <w:rFonts w:ascii="Times New Roman" w:hAnsi="Times New Roman" w:cs="Times New Roman"/>
        </w:rPr>
      </w:pPr>
    </w:p>
    <w:p w14:paraId="63910420" w14:textId="44DD5D67" w:rsidR="00584F8F" w:rsidRPr="000675D0" w:rsidRDefault="00EB112F" w:rsidP="001E1873">
      <w:pPr>
        <w:pStyle w:val="Default"/>
        <w:spacing w:after="78"/>
        <w:jc w:val="both"/>
        <w:rPr>
          <w:rFonts w:ascii="Times New Roman" w:hAnsi="Times New Roman" w:cs="Times New Roman"/>
        </w:rPr>
      </w:pPr>
      <w:r w:rsidRPr="000675D0">
        <w:rPr>
          <w:rFonts w:ascii="Times New Roman" w:hAnsi="Times New Roman" w:cs="Times New Roman"/>
        </w:rPr>
        <w:t xml:space="preserve">g. </w:t>
      </w:r>
      <w:r w:rsidRPr="000675D0">
        <w:rPr>
          <w:rFonts w:ascii="Times New Roman" w:hAnsi="Times New Roman" w:cs="Times New Roman"/>
        </w:rPr>
        <w:t>Find the sections that had the maximum enrolment in Fall 2009. Make sure you use a WITH clause.</w:t>
      </w:r>
      <w:r w:rsidRPr="000675D0">
        <w:rPr>
          <w:rFonts w:ascii="Times New Roman" w:hAnsi="Times New Roman" w:cs="Times New Roman"/>
          <w:noProof/>
        </w:rPr>
        <w:drawing>
          <wp:inline distT="0" distB="0" distL="0" distR="0" wp14:anchorId="4B83DCB6" wp14:editId="5D634866">
            <wp:extent cx="5943600" cy="3813810"/>
            <wp:effectExtent l="19050" t="19050" r="19050" b="152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813810"/>
                    </a:xfrm>
                    <a:prstGeom prst="rect">
                      <a:avLst/>
                    </a:prstGeom>
                    <a:ln>
                      <a:solidFill>
                        <a:schemeClr val="tx1"/>
                      </a:solidFill>
                    </a:ln>
                  </pic:spPr>
                </pic:pic>
              </a:graphicData>
            </a:graphic>
          </wp:inline>
        </w:drawing>
      </w:r>
    </w:p>
    <w:p w14:paraId="30ACB0F7" w14:textId="77777777" w:rsidR="0006398E" w:rsidRPr="000675D0" w:rsidRDefault="0006398E" w:rsidP="001E1873">
      <w:pPr>
        <w:pStyle w:val="Default"/>
        <w:jc w:val="both"/>
        <w:rPr>
          <w:rFonts w:ascii="Times New Roman" w:hAnsi="Times New Roman" w:cs="Times New Roman"/>
        </w:rPr>
      </w:pPr>
      <w:r w:rsidRPr="000675D0">
        <w:rPr>
          <w:rFonts w:ascii="Times New Roman" w:hAnsi="Times New Roman" w:cs="Times New Roman"/>
        </w:rPr>
        <w:lastRenderedPageBreak/>
        <w:t xml:space="preserve">3. Write the statements to insert 3 records into the student relation. Test them on our database. If they do not work, tell me why. If they work, tell me what happened. (5 points each – 3 points for insertion statement and 2 points for explanation of what happened) </w:t>
      </w:r>
    </w:p>
    <w:p w14:paraId="6C0DB7C3" w14:textId="02A2F2C0" w:rsidR="0006398E" w:rsidRPr="000675D0" w:rsidRDefault="0006398E" w:rsidP="001E1873">
      <w:pPr>
        <w:pStyle w:val="Default"/>
        <w:spacing w:after="21"/>
        <w:jc w:val="both"/>
        <w:rPr>
          <w:rFonts w:ascii="Times New Roman" w:hAnsi="Times New Roman" w:cs="Times New Roman"/>
        </w:rPr>
      </w:pPr>
      <w:r w:rsidRPr="000675D0">
        <w:rPr>
          <w:rFonts w:ascii="Times New Roman" w:hAnsi="Times New Roman" w:cs="Times New Roman"/>
        </w:rPr>
        <w:t xml:space="preserve">a. Insert a student with your last name into the Finance department with an id of 00005 and 0 credits. </w:t>
      </w:r>
    </w:p>
    <w:p w14:paraId="772615D3" w14:textId="7076E0F9" w:rsidR="00047F12" w:rsidRPr="000675D0" w:rsidRDefault="002E03CF" w:rsidP="001E1873">
      <w:pPr>
        <w:pStyle w:val="Default"/>
        <w:spacing w:after="21"/>
        <w:jc w:val="both"/>
        <w:rPr>
          <w:rFonts w:ascii="Times New Roman" w:hAnsi="Times New Roman" w:cs="Times New Roman"/>
        </w:rPr>
      </w:pPr>
      <w:r w:rsidRPr="000675D0">
        <w:rPr>
          <w:rFonts w:ascii="Times New Roman" w:hAnsi="Times New Roman" w:cs="Times New Roman"/>
        </w:rPr>
        <w:t>insert into student values(</w:t>
      </w:r>
      <w:r w:rsidR="00734F41" w:rsidRPr="000675D0">
        <w:rPr>
          <w:rFonts w:ascii="Times New Roman" w:hAnsi="Times New Roman" w:cs="Times New Roman"/>
        </w:rPr>
        <w:t>‘</w:t>
      </w:r>
      <w:r w:rsidRPr="000675D0">
        <w:rPr>
          <w:rFonts w:ascii="Times New Roman" w:hAnsi="Times New Roman" w:cs="Times New Roman"/>
        </w:rPr>
        <w:t>00005</w:t>
      </w:r>
      <w:r w:rsidR="00734F41" w:rsidRPr="000675D0">
        <w:rPr>
          <w:rFonts w:ascii="Times New Roman" w:hAnsi="Times New Roman" w:cs="Times New Roman"/>
        </w:rPr>
        <w:t>’</w:t>
      </w:r>
      <w:r w:rsidRPr="000675D0">
        <w:rPr>
          <w:rFonts w:ascii="Times New Roman" w:hAnsi="Times New Roman" w:cs="Times New Roman"/>
        </w:rPr>
        <w:t>,'Gopalakrishnan','Finance',0)</w:t>
      </w:r>
    </w:p>
    <w:p w14:paraId="1BA1AA4B" w14:textId="5AFAE7A2" w:rsidR="00046A9F" w:rsidRPr="000675D0" w:rsidRDefault="00046A9F" w:rsidP="001E1873">
      <w:pPr>
        <w:pStyle w:val="Default"/>
        <w:spacing w:after="21"/>
        <w:jc w:val="both"/>
        <w:rPr>
          <w:rFonts w:ascii="Times New Roman" w:hAnsi="Times New Roman" w:cs="Times New Roman"/>
        </w:rPr>
      </w:pPr>
      <w:r w:rsidRPr="000675D0">
        <w:rPr>
          <w:rFonts w:ascii="Times New Roman" w:hAnsi="Times New Roman" w:cs="Times New Roman"/>
        </w:rPr>
        <w:t>The statement worked as I inserted values only after checking the data types of the attributes in the table.</w:t>
      </w:r>
    </w:p>
    <w:p w14:paraId="5EF15E0E" w14:textId="317FA3CC" w:rsidR="00734F41" w:rsidRPr="000675D0" w:rsidRDefault="00734F41" w:rsidP="001E1873">
      <w:pPr>
        <w:pStyle w:val="Default"/>
        <w:spacing w:after="21"/>
        <w:jc w:val="both"/>
        <w:rPr>
          <w:rFonts w:ascii="Times New Roman" w:hAnsi="Times New Roman" w:cs="Times New Roman"/>
        </w:rPr>
      </w:pPr>
      <w:r w:rsidRPr="000675D0">
        <w:rPr>
          <w:rFonts w:ascii="Times New Roman" w:hAnsi="Times New Roman" w:cs="Times New Roman"/>
          <w:noProof/>
        </w:rPr>
        <w:drawing>
          <wp:inline distT="0" distB="0" distL="0" distR="0" wp14:anchorId="08BB8548" wp14:editId="0B1ABBDB">
            <wp:extent cx="5943600" cy="3497580"/>
            <wp:effectExtent l="19050" t="19050" r="19050" b="266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497580"/>
                    </a:xfrm>
                    <a:prstGeom prst="rect">
                      <a:avLst/>
                    </a:prstGeom>
                    <a:ln>
                      <a:solidFill>
                        <a:schemeClr val="tx1"/>
                      </a:solidFill>
                    </a:ln>
                  </pic:spPr>
                </pic:pic>
              </a:graphicData>
            </a:graphic>
          </wp:inline>
        </w:drawing>
      </w:r>
    </w:p>
    <w:p w14:paraId="04299F7F" w14:textId="77777777" w:rsidR="002E03CF" w:rsidRPr="000675D0" w:rsidRDefault="002E03CF" w:rsidP="001E1873">
      <w:pPr>
        <w:pStyle w:val="Default"/>
        <w:spacing w:after="21"/>
        <w:jc w:val="both"/>
        <w:rPr>
          <w:rFonts w:ascii="Times New Roman" w:hAnsi="Times New Roman" w:cs="Times New Roman"/>
        </w:rPr>
      </w:pPr>
    </w:p>
    <w:p w14:paraId="2AF85260" w14:textId="137CEA52" w:rsidR="00271ACB" w:rsidRPr="000675D0" w:rsidRDefault="0006398E" w:rsidP="001E1873">
      <w:pPr>
        <w:pStyle w:val="Default"/>
        <w:spacing w:after="21"/>
        <w:jc w:val="both"/>
        <w:rPr>
          <w:rFonts w:ascii="Times New Roman" w:hAnsi="Times New Roman" w:cs="Times New Roman"/>
        </w:rPr>
      </w:pPr>
      <w:r w:rsidRPr="000675D0">
        <w:rPr>
          <w:rFonts w:ascii="Times New Roman" w:hAnsi="Times New Roman" w:cs="Times New Roman"/>
        </w:rPr>
        <w:t xml:space="preserve">b. Insert a student with my last name into the Comp. Sci. department with an id of 12345 and null credits. </w:t>
      </w:r>
    </w:p>
    <w:p w14:paraId="3694F819" w14:textId="3A35FD2B" w:rsidR="00653498" w:rsidRPr="000675D0" w:rsidRDefault="00653498" w:rsidP="001E1873">
      <w:pPr>
        <w:pStyle w:val="Default"/>
        <w:spacing w:after="21"/>
        <w:jc w:val="both"/>
        <w:rPr>
          <w:rFonts w:ascii="Times New Roman" w:hAnsi="Times New Roman" w:cs="Times New Roman"/>
        </w:rPr>
      </w:pPr>
      <w:r w:rsidRPr="000675D0">
        <w:rPr>
          <w:rFonts w:ascii="Times New Roman" w:hAnsi="Times New Roman" w:cs="Times New Roman"/>
        </w:rPr>
        <w:t xml:space="preserve">The insert did not work. I checked the table for existing values and there was already a person with the same ID. I deleted the record and inserted the new record. </w:t>
      </w:r>
    </w:p>
    <w:p w14:paraId="443E28FF" w14:textId="77777777" w:rsidR="00271ACB" w:rsidRPr="000675D0" w:rsidRDefault="00271ACB" w:rsidP="001E1873">
      <w:pPr>
        <w:pStyle w:val="Default"/>
        <w:spacing w:after="21"/>
        <w:jc w:val="both"/>
        <w:rPr>
          <w:rFonts w:ascii="Times New Roman" w:hAnsi="Times New Roman" w:cs="Times New Roman"/>
        </w:rPr>
      </w:pPr>
    </w:p>
    <w:p w14:paraId="64EBB17A" w14:textId="2940E0A3" w:rsidR="00653498" w:rsidRPr="000675D0" w:rsidRDefault="00271ACB" w:rsidP="001E1873">
      <w:pPr>
        <w:pStyle w:val="Default"/>
        <w:spacing w:after="21"/>
        <w:jc w:val="both"/>
        <w:rPr>
          <w:rFonts w:ascii="Times New Roman" w:hAnsi="Times New Roman" w:cs="Times New Roman"/>
        </w:rPr>
      </w:pPr>
      <w:r w:rsidRPr="000675D0">
        <w:rPr>
          <w:rFonts w:ascii="Times New Roman" w:hAnsi="Times New Roman" w:cs="Times New Roman"/>
        </w:rPr>
        <w:t>s</w:t>
      </w:r>
      <w:r w:rsidR="00653498" w:rsidRPr="000675D0">
        <w:rPr>
          <w:rFonts w:ascii="Times New Roman" w:hAnsi="Times New Roman" w:cs="Times New Roman"/>
        </w:rPr>
        <w:t xml:space="preserve">elect * from student where ID = </w:t>
      </w:r>
      <w:r w:rsidR="00653498" w:rsidRPr="000675D0">
        <w:rPr>
          <w:rFonts w:ascii="Times New Roman" w:hAnsi="Times New Roman" w:cs="Times New Roman"/>
        </w:rPr>
        <w:t>'12345';</w:t>
      </w:r>
    </w:p>
    <w:p w14:paraId="06DC052D" w14:textId="74365F1C" w:rsidR="00734F41" w:rsidRPr="000675D0" w:rsidRDefault="00734F41" w:rsidP="001E1873">
      <w:pPr>
        <w:pStyle w:val="Default"/>
        <w:spacing w:after="21"/>
        <w:jc w:val="both"/>
        <w:rPr>
          <w:rFonts w:ascii="Times New Roman" w:hAnsi="Times New Roman" w:cs="Times New Roman"/>
        </w:rPr>
      </w:pPr>
      <w:r w:rsidRPr="000675D0">
        <w:rPr>
          <w:rFonts w:ascii="Times New Roman" w:hAnsi="Times New Roman" w:cs="Times New Roman"/>
        </w:rPr>
        <w:t>delete from student where ID = '12345';</w:t>
      </w:r>
    </w:p>
    <w:p w14:paraId="4E351DFE" w14:textId="41BF3317" w:rsidR="00734F41" w:rsidRPr="000675D0" w:rsidRDefault="00734F41" w:rsidP="001E1873">
      <w:pPr>
        <w:pStyle w:val="Default"/>
        <w:spacing w:after="21"/>
        <w:jc w:val="both"/>
        <w:rPr>
          <w:rFonts w:ascii="Times New Roman" w:hAnsi="Times New Roman" w:cs="Times New Roman"/>
        </w:rPr>
      </w:pPr>
      <w:r w:rsidRPr="000675D0">
        <w:rPr>
          <w:rFonts w:ascii="Times New Roman" w:hAnsi="Times New Roman" w:cs="Times New Roman"/>
        </w:rPr>
        <w:t xml:space="preserve">insert into student values('12345','Schwartz','Comp. </w:t>
      </w:r>
      <w:proofErr w:type="spellStart"/>
      <w:r w:rsidRPr="000675D0">
        <w:rPr>
          <w:rFonts w:ascii="Times New Roman" w:hAnsi="Times New Roman" w:cs="Times New Roman"/>
        </w:rPr>
        <w:t>Sci.',NULL</w:t>
      </w:r>
      <w:proofErr w:type="spellEnd"/>
      <w:r w:rsidRPr="000675D0">
        <w:rPr>
          <w:rFonts w:ascii="Times New Roman" w:hAnsi="Times New Roman" w:cs="Times New Roman"/>
        </w:rPr>
        <w:t>);</w:t>
      </w:r>
    </w:p>
    <w:p w14:paraId="0B7A723B" w14:textId="55D3D532" w:rsidR="00734F41" w:rsidRDefault="00734F41" w:rsidP="001E1873">
      <w:pPr>
        <w:pStyle w:val="Default"/>
        <w:spacing w:after="21"/>
        <w:jc w:val="both"/>
        <w:rPr>
          <w:rFonts w:ascii="Times New Roman" w:hAnsi="Times New Roman" w:cs="Times New Roman"/>
        </w:rPr>
      </w:pPr>
      <w:r w:rsidRPr="000675D0">
        <w:rPr>
          <w:rFonts w:ascii="Times New Roman" w:hAnsi="Times New Roman" w:cs="Times New Roman"/>
          <w:noProof/>
        </w:rPr>
        <w:lastRenderedPageBreak/>
        <w:drawing>
          <wp:inline distT="0" distB="0" distL="0" distR="0" wp14:anchorId="23E090D5" wp14:editId="5AA3E95E">
            <wp:extent cx="5943600" cy="2830830"/>
            <wp:effectExtent l="19050" t="19050" r="19050" b="266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830830"/>
                    </a:xfrm>
                    <a:prstGeom prst="rect">
                      <a:avLst/>
                    </a:prstGeom>
                    <a:ln>
                      <a:solidFill>
                        <a:schemeClr val="tx1"/>
                      </a:solidFill>
                    </a:ln>
                  </pic:spPr>
                </pic:pic>
              </a:graphicData>
            </a:graphic>
          </wp:inline>
        </w:drawing>
      </w:r>
    </w:p>
    <w:p w14:paraId="3AA6CE82" w14:textId="77777777" w:rsidR="00020401" w:rsidRPr="000675D0" w:rsidRDefault="00020401" w:rsidP="001E1873">
      <w:pPr>
        <w:pStyle w:val="Default"/>
        <w:spacing w:after="21"/>
        <w:jc w:val="both"/>
        <w:rPr>
          <w:rFonts w:ascii="Times New Roman" w:hAnsi="Times New Roman" w:cs="Times New Roman"/>
        </w:rPr>
      </w:pPr>
    </w:p>
    <w:p w14:paraId="0E06D405" w14:textId="1FB79854" w:rsidR="00271ACB" w:rsidRPr="000675D0" w:rsidRDefault="0006398E" w:rsidP="001E1873">
      <w:pPr>
        <w:pStyle w:val="Default"/>
        <w:jc w:val="both"/>
        <w:rPr>
          <w:rFonts w:ascii="Times New Roman" w:hAnsi="Times New Roman" w:cs="Times New Roman"/>
        </w:rPr>
      </w:pPr>
      <w:r w:rsidRPr="000675D0">
        <w:rPr>
          <w:rFonts w:ascii="Times New Roman" w:hAnsi="Times New Roman" w:cs="Times New Roman"/>
        </w:rPr>
        <w:t xml:space="preserve">c. Insert a student with the last name of Zhang into the Comp. Sci. department with an id of 00300 and 100 total credits. </w:t>
      </w:r>
    </w:p>
    <w:p w14:paraId="110682E2" w14:textId="41D7E594" w:rsidR="00271ACB" w:rsidRPr="000675D0" w:rsidRDefault="00653498" w:rsidP="001E1873">
      <w:pPr>
        <w:pStyle w:val="Default"/>
        <w:spacing w:after="21"/>
        <w:jc w:val="both"/>
        <w:rPr>
          <w:rFonts w:ascii="Times New Roman" w:hAnsi="Times New Roman" w:cs="Times New Roman"/>
        </w:rPr>
      </w:pPr>
      <w:r w:rsidRPr="000675D0">
        <w:rPr>
          <w:rFonts w:ascii="Times New Roman" w:hAnsi="Times New Roman" w:cs="Times New Roman"/>
        </w:rPr>
        <w:t>The insert did not work. I checked the table for existing values and th</w:t>
      </w:r>
      <w:r w:rsidRPr="000675D0">
        <w:rPr>
          <w:rFonts w:ascii="Times New Roman" w:hAnsi="Times New Roman" w:cs="Times New Roman"/>
        </w:rPr>
        <w:t>e person was already there with different ID</w:t>
      </w:r>
      <w:r w:rsidRPr="000675D0">
        <w:rPr>
          <w:rFonts w:ascii="Times New Roman" w:hAnsi="Times New Roman" w:cs="Times New Roman"/>
        </w:rPr>
        <w:t xml:space="preserve">. I deleted the record and inserted the new record. </w:t>
      </w:r>
    </w:p>
    <w:p w14:paraId="2A8F8677" w14:textId="41488087" w:rsidR="00653498" w:rsidRPr="000675D0" w:rsidRDefault="00271ACB" w:rsidP="001E1873">
      <w:pPr>
        <w:pStyle w:val="Default"/>
        <w:spacing w:after="21"/>
        <w:jc w:val="both"/>
        <w:rPr>
          <w:rFonts w:ascii="Times New Roman" w:hAnsi="Times New Roman" w:cs="Times New Roman"/>
        </w:rPr>
      </w:pPr>
      <w:r w:rsidRPr="000675D0">
        <w:rPr>
          <w:rFonts w:ascii="Times New Roman" w:hAnsi="Times New Roman" w:cs="Times New Roman"/>
        </w:rPr>
        <w:t>s</w:t>
      </w:r>
      <w:r w:rsidR="00653498" w:rsidRPr="000675D0">
        <w:rPr>
          <w:rFonts w:ascii="Times New Roman" w:hAnsi="Times New Roman" w:cs="Times New Roman"/>
        </w:rPr>
        <w:t>elect * from student where Name='Zhang';</w:t>
      </w:r>
    </w:p>
    <w:p w14:paraId="281E669F" w14:textId="77777777" w:rsidR="00046A9F" w:rsidRPr="000675D0" w:rsidRDefault="00046A9F" w:rsidP="001E1873">
      <w:pPr>
        <w:pStyle w:val="Default"/>
        <w:jc w:val="both"/>
        <w:rPr>
          <w:rFonts w:ascii="Times New Roman" w:hAnsi="Times New Roman" w:cs="Times New Roman"/>
        </w:rPr>
      </w:pPr>
      <w:r w:rsidRPr="000675D0">
        <w:rPr>
          <w:rFonts w:ascii="Times New Roman" w:hAnsi="Times New Roman" w:cs="Times New Roman"/>
        </w:rPr>
        <w:t>delete from student where Name='Zhang';</w:t>
      </w:r>
    </w:p>
    <w:p w14:paraId="02060D7C" w14:textId="66CF2ACF" w:rsidR="00046A9F" w:rsidRPr="000675D0" w:rsidRDefault="00046A9F" w:rsidP="001E1873">
      <w:pPr>
        <w:pStyle w:val="Default"/>
        <w:jc w:val="both"/>
        <w:rPr>
          <w:rFonts w:ascii="Times New Roman" w:hAnsi="Times New Roman" w:cs="Times New Roman"/>
        </w:rPr>
      </w:pPr>
      <w:r w:rsidRPr="000675D0">
        <w:rPr>
          <w:rFonts w:ascii="Times New Roman" w:hAnsi="Times New Roman" w:cs="Times New Roman"/>
        </w:rPr>
        <w:t>insert into student values('00300','Zhang','Comp. Sci.',100);</w:t>
      </w:r>
    </w:p>
    <w:p w14:paraId="34AA36C5" w14:textId="77777777" w:rsidR="00271ACB" w:rsidRPr="000675D0" w:rsidRDefault="00271ACB" w:rsidP="001E1873">
      <w:pPr>
        <w:pStyle w:val="Default"/>
        <w:jc w:val="both"/>
        <w:rPr>
          <w:rFonts w:ascii="Times New Roman" w:hAnsi="Times New Roman" w:cs="Times New Roman"/>
        </w:rPr>
      </w:pPr>
    </w:p>
    <w:p w14:paraId="1BCF2F25" w14:textId="04EEE4D9" w:rsidR="00653498" w:rsidRPr="000675D0" w:rsidRDefault="00653498" w:rsidP="001E1873">
      <w:pPr>
        <w:pStyle w:val="Default"/>
        <w:jc w:val="both"/>
        <w:rPr>
          <w:rFonts w:ascii="Times New Roman" w:hAnsi="Times New Roman" w:cs="Times New Roman"/>
        </w:rPr>
      </w:pPr>
      <w:r w:rsidRPr="000675D0">
        <w:rPr>
          <w:rFonts w:ascii="Times New Roman" w:hAnsi="Times New Roman" w:cs="Times New Roman"/>
        </w:rPr>
        <w:t xml:space="preserve">Alternate way </w:t>
      </w:r>
      <w:r w:rsidR="00271ACB" w:rsidRPr="000675D0">
        <w:rPr>
          <w:rFonts w:ascii="Times New Roman" w:hAnsi="Times New Roman" w:cs="Times New Roman"/>
        </w:rPr>
        <w:t>is to update the existing record with the below query.</w:t>
      </w:r>
    </w:p>
    <w:p w14:paraId="5BCE0603" w14:textId="4E2DA6A5" w:rsidR="00271ACB" w:rsidRPr="000675D0" w:rsidRDefault="00271ACB" w:rsidP="001E1873">
      <w:pPr>
        <w:pStyle w:val="Default"/>
        <w:jc w:val="both"/>
        <w:rPr>
          <w:rFonts w:ascii="Times New Roman" w:hAnsi="Times New Roman" w:cs="Times New Roman"/>
        </w:rPr>
      </w:pPr>
      <w:r w:rsidRPr="000675D0">
        <w:rPr>
          <w:rFonts w:ascii="Times New Roman" w:hAnsi="Times New Roman" w:cs="Times New Roman"/>
        </w:rPr>
        <w:t xml:space="preserve">update student </w:t>
      </w:r>
    </w:p>
    <w:p w14:paraId="485ED857" w14:textId="37236191" w:rsidR="00271ACB" w:rsidRPr="000675D0" w:rsidRDefault="00271ACB" w:rsidP="001E1873">
      <w:pPr>
        <w:pStyle w:val="Default"/>
        <w:jc w:val="both"/>
        <w:rPr>
          <w:rFonts w:ascii="Times New Roman" w:hAnsi="Times New Roman" w:cs="Times New Roman"/>
        </w:rPr>
      </w:pPr>
      <w:r w:rsidRPr="000675D0">
        <w:rPr>
          <w:rFonts w:ascii="Times New Roman" w:hAnsi="Times New Roman" w:cs="Times New Roman"/>
        </w:rPr>
        <w:t xml:space="preserve">set ID = </w:t>
      </w:r>
      <w:r w:rsidRPr="000675D0">
        <w:rPr>
          <w:rFonts w:ascii="Times New Roman" w:hAnsi="Times New Roman" w:cs="Times New Roman"/>
        </w:rPr>
        <w:t>'00300'</w:t>
      </w:r>
      <w:r w:rsidRPr="000675D0">
        <w:rPr>
          <w:rFonts w:ascii="Times New Roman" w:hAnsi="Times New Roman" w:cs="Times New Roman"/>
        </w:rPr>
        <w:t xml:space="preserve"> and </w:t>
      </w:r>
      <w:proofErr w:type="spellStart"/>
      <w:r w:rsidRPr="000675D0">
        <w:rPr>
          <w:rFonts w:ascii="Times New Roman" w:hAnsi="Times New Roman" w:cs="Times New Roman"/>
        </w:rPr>
        <w:t>tot_cred</w:t>
      </w:r>
      <w:proofErr w:type="spellEnd"/>
      <w:r w:rsidRPr="000675D0">
        <w:rPr>
          <w:rFonts w:ascii="Times New Roman" w:hAnsi="Times New Roman" w:cs="Times New Roman"/>
        </w:rPr>
        <w:t>=100</w:t>
      </w:r>
    </w:p>
    <w:p w14:paraId="6362CDB1" w14:textId="213419D1" w:rsidR="00271ACB" w:rsidRPr="000675D0" w:rsidRDefault="00271ACB" w:rsidP="001E1873">
      <w:pPr>
        <w:pStyle w:val="Default"/>
        <w:jc w:val="both"/>
        <w:rPr>
          <w:rFonts w:ascii="Times New Roman" w:hAnsi="Times New Roman" w:cs="Times New Roman"/>
        </w:rPr>
      </w:pPr>
      <w:r w:rsidRPr="000675D0">
        <w:rPr>
          <w:rFonts w:ascii="Times New Roman" w:hAnsi="Times New Roman" w:cs="Times New Roman"/>
        </w:rPr>
        <w:t xml:space="preserve">where </w:t>
      </w:r>
      <w:r w:rsidRPr="000675D0">
        <w:rPr>
          <w:rFonts w:ascii="Times New Roman" w:hAnsi="Times New Roman" w:cs="Times New Roman"/>
        </w:rPr>
        <w:t>Name='Zhang';</w:t>
      </w:r>
    </w:p>
    <w:p w14:paraId="4B4B1412" w14:textId="61F9966E" w:rsidR="00584F8F" w:rsidRPr="000675D0" w:rsidRDefault="00046A9F" w:rsidP="001E1873">
      <w:pPr>
        <w:pStyle w:val="Default"/>
        <w:jc w:val="both"/>
        <w:rPr>
          <w:rFonts w:ascii="Times New Roman" w:hAnsi="Times New Roman" w:cs="Times New Roman"/>
        </w:rPr>
      </w:pPr>
      <w:r w:rsidRPr="000675D0">
        <w:rPr>
          <w:rFonts w:ascii="Times New Roman" w:hAnsi="Times New Roman" w:cs="Times New Roman"/>
          <w:noProof/>
        </w:rPr>
        <w:drawing>
          <wp:inline distT="0" distB="0" distL="0" distR="0" wp14:anchorId="5EE32C74" wp14:editId="01A64033">
            <wp:extent cx="5943600" cy="2922270"/>
            <wp:effectExtent l="19050" t="19050" r="19050" b="1143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922270"/>
                    </a:xfrm>
                    <a:prstGeom prst="rect">
                      <a:avLst/>
                    </a:prstGeom>
                    <a:ln>
                      <a:solidFill>
                        <a:schemeClr val="tx1"/>
                      </a:solidFill>
                    </a:ln>
                  </pic:spPr>
                </pic:pic>
              </a:graphicData>
            </a:graphic>
          </wp:inline>
        </w:drawing>
      </w:r>
    </w:p>
    <w:p w14:paraId="42A60451" w14:textId="60D8CD8E" w:rsidR="0006398E" w:rsidRPr="000675D0" w:rsidRDefault="0006398E" w:rsidP="001E1873">
      <w:pPr>
        <w:pStyle w:val="Default"/>
        <w:spacing w:after="20"/>
        <w:jc w:val="both"/>
        <w:rPr>
          <w:rFonts w:ascii="Times New Roman" w:hAnsi="Times New Roman" w:cs="Times New Roman"/>
        </w:rPr>
      </w:pPr>
      <w:r w:rsidRPr="000675D0">
        <w:rPr>
          <w:rFonts w:ascii="Times New Roman" w:hAnsi="Times New Roman" w:cs="Times New Roman"/>
        </w:rPr>
        <w:lastRenderedPageBreak/>
        <w:t xml:space="preserve">4. Show me a screen shot of the contents of the student relation. Make sure it shows </w:t>
      </w:r>
      <w:r w:rsidR="00150026" w:rsidRPr="000675D0">
        <w:rPr>
          <w:rFonts w:ascii="Times New Roman" w:hAnsi="Times New Roman" w:cs="Times New Roman"/>
        </w:rPr>
        <w:t>all</w:t>
      </w:r>
      <w:r w:rsidRPr="000675D0">
        <w:rPr>
          <w:rFonts w:ascii="Times New Roman" w:hAnsi="Times New Roman" w:cs="Times New Roman"/>
        </w:rPr>
        <w:t xml:space="preserve"> the content and is large enough for me to read without a magnifying glass.</w:t>
      </w:r>
    </w:p>
    <w:p w14:paraId="78529F4B" w14:textId="11A59D30" w:rsidR="00271ACB" w:rsidRPr="000675D0" w:rsidRDefault="00271ACB" w:rsidP="001E1873">
      <w:pPr>
        <w:pStyle w:val="Default"/>
        <w:spacing w:after="20"/>
        <w:jc w:val="both"/>
        <w:rPr>
          <w:rFonts w:ascii="Times New Roman" w:hAnsi="Times New Roman" w:cs="Times New Roman"/>
        </w:rPr>
      </w:pPr>
      <w:r w:rsidRPr="000675D0">
        <w:rPr>
          <w:rFonts w:ascii="Times New Roman" w:hAnsi="Times New Roman" w:cs="Times New Roman"/>
          <w:noProof/>
        </w:rPr>
        <w:drawing>
          <wp:inline distT="0" distB="0" distL="0" distR="0" wp14:anchorId="198C0239" wp14:editId="79E9D517">
            <wp:extent cx="5943600" cy="4164330"/>
            <wp:effectExtent l="19050" t="19050" r="19050" b="266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4164330"/>
                    </a:xfrm>
                    <a:prstGeom prst="rect">
                      <a:avLst/>
                    </a:prstGeom>
                    <a:ln>
                      <a:solidFill>
                        <a:schemeClr val="tx1"/>
                      </a:solidFill>
                    </a:ln>
                  </pic:spPr>
                </pic:pic>
              </a:graphicData>
            </a:graphic>
          </wp:inline>
        </w:drawing>
      </w:r>
    </w:p>
    <w:p w14:paraId="35B03161" w14:textId="77777777" w:rsidR="00584F8F" w:rsidRPr="000675D0" w:rsidRDefault="00584F8F" w:rsidP="001E1873">
      <w:pPr>
        <w:pStyle w:val="Default"/>
        <w:spacing w:after="20"/>
        <w:jc w:val="both"/>
        <w:rPr>
          <w:rFonts w:ascii="Times New Roman" w:hAnsi="Times New Roman" w:cs="Times New Roman"/>
        </w:rPr>
      </w:pPr>
    </w:p>
    <w:p w14:paraId="76007A67" w14:textId="52BD95FA" w:rsidR="0006398E" w:rsidRPr="000675D0" w:rsidRDefault="0006398E" w:rsidP="001E1873">
      <w:pPr>
        <w:pStyle w:val="Default"/>
        <w:jc w:val="both"/>
        <w:rPr>
          <w:rFonts w:ascii="Times New Roman" w:hAnsi="Times New Roman" w:cs="Times New Roman"/>
        </w:rPr>
      </w:pPr>
      <w:r w:rsidRPr="000675D0">
        <w:rPr>
          <w:rFonts w:ascii="Times New Roman" w:hAnsi="Times New Roman" w:cs="Times New Roman"/>
        </w:rPr>
        <w:t>5. Write but do NOT execute the following queries.</w:t>
      </w:r>
    </w:p>
    <w:p w14:paraId="0B64BF9A" w14:textId="26D32BCF" w:rsidR="0006398E" w:rsidRPr="000675D0" w:rsidRDefault="0006398E" w:rsidP="001E1873">
      <w:pPr>
        <w:pStyle w:val="Default"/>
        <w:spacing w:after="16"/>
        <w:jc w:val="both"/>
        <w:rPr>
          <w:rFonts w:ascii="Times New Roman" w:hAnsi="Times New Roman" w:cs="Times New Roman"/>
        </w:rPr>
      </w:pPr>
      <w:r w:rsidRPr="000675D0">
        <w:rPr>
          <w:rFonts w:ascii="Times New Roman" w:hAnsi="Times New Roman" w:cs="Times New Roman"/>
        </w:rPr>
        <w:t xml:space="preserve">a. Delete the contents of the </w:t>
      </w:r>
      <w:proofErr w:type="spellStart"/>
      <w:r w:rsidRPr="000675D0">
        <w:rPr>
          <w:rFonts w:ascii="Times New Roman" w:hAnsi="Times New Roman" w:cs="Times New Roman"/>
        </w:rPr>
        <w:t>prereq</w:t>
      </w:r>
      <w:proofErr w:type="spellEnd"/>
      <w:r w:rsidRPr="000675D0">
        <w:rPr>
          <w:rFonts w:ascii="Times New Roman" w:hAnsi="Times New Roman" w:cs="Times New Roman"/>
        </w:rPr>
        <w:t xml:space="preserve"> table. </w:t>
      </w:r>
    </w:p>
    <w:p w14:paraId="0E447905" w14:textId="462E3B39" w:rsidR="0098641B" w:rsidRPr="000675D0" w:rsidRDefault="0098641B" w:rsidP="001E1873">
      <w:pPr>
        <w:pStyle w:val="Default"/>
        <w:spacing w:after="16"/>
        <w:jc w:val="both"/>
        <w:rPr>
          <w:rFonts w:ascii="Times New Roman" w:hAnsi="Times New Roman" w:cs="Times New Roman"/>
        </w:rPr>
      </w:pPr>
      <w:r w:rsidRPr="000675D0">
        <w:rPr>
          <w:rFonts w:ascii="Times New Roman" w:hAnsi="Times New Roman" w:cs="Times New Roman"/>
        </w:rPr>
        <w:t xml:space="preserve">delete from </w:t>
      </w:r>
      <w:proofErr w:type="spellStart"/>
      <w:r w:rsidR="000675D0" w:rsidRPr="000675D0">
        <w:rPr>
          <w:rFonts w:ascii="Times New Roman" w:hAnsi="Times New Roman" w:cs="Times New Roman"/>
        </w:rPr>
        <w:t>prereq</w:t>
      </w:r>
      <w:proofErr w:type="spellEnd"/>
      <w:r w:rsidR="000675D0" w:rsidRPr="000675D0">
        <w:rPr>
          <w:rFonts w:ascii="Times New Roman" w:hAnsi="Times New Roman" w:cs="Times New Roman"/>
        </w:rPr>
        <w:t>;</w:t>
      </w:r>
    </w:p>
    <w:p w14:paraId="331725ED" w14:textId="76A2D797" w:rsidR="0006398E" w:rsidRPr="000675D0" w:rsidRDefault="0006398E" w:rsidP="001E1873">
      <w:pPr>
        <w:pStyle w:val="Default"/>
        <w:jc w:val="both"/>
        <w:rPr>
          <w:rFonts w:ascii="Times New Roman" w:hAnsi="Times New Roman" w:cs="Times New Roman"/>
        </w:rPr>
      </w:pPr>
      <w:r w:rsidRPr="000675D0">
        <w:rPr>
          <w:rFonts w:ascii="Times New Roman" w:hAnsi="Times New Roman" w:cs="Times New Roman"/>
        </w:rPr>
        <w:t xml:space="preserve">b. Delete student 00300 from the student table. </w:t>
      </w:r>
    </w:p>
    <w:p w14:paraId="6035AC8C" w14:textId="4DD28D39" w:rsidR="000675D0" w:rsidRPr="000675D0" w:rsidRDefault="000675D0" w:rsidP="001E1873">
      <w:pPr>
        <w:pStyle w:val="Default"/>
        <w:jc w:val="both"/>
        <w:rPr>
          <w:rFonts w:ascii="Times New Roman" w:hAnsi="Times New Roman" w:cs="Times New Roman"/>
        </w:rPr>
      </w:pPr>
      <w:r w:rsidRPr="000675D0">
        <w:rPr>
          <w:rFonts w:ascii="Times New Roman" w:hAnsi="Times New Roman" w:cs="Times New Roman"/>
        </w:rPr>
        <w:t xml:space="preserve">delete from student where ID = </w:t>
      </w:r>
      <w:r w:rsidRPr="000675D0">
        <w:rPr>
          <w:rFonts w:ascii="Times New Roman" w:hAnsi="Times New Roman" w:cs="Times New Roman"/>
        </w:rPr>
        <w:t>'00300'</w:t>
      </w:r>
      <w:r w:rsidRPr="000675D0">
        <w:rPr>
          <w:rFonts w:ascii="Times New Roman" w:hAnsi="Times New Roman" w:cs="Times New Roman"/>
        </w:rPr>
        <w:t>;</w:t>
      </w:r>
    </w:p>
    <w:p w14:paraId="4B896B5B" w14:textId="77777777" w:rsidR="00584F8F" w:rsidRPr="000675D0" w:rsidRDefault="00584F8F" w:rsidP="001E1873">
      <w:pPr>
        <w:pStyle w:val="Default"/>
        <w:jc w:val="both"/>
        <w:rPr>
          <w:rFonts w:ascii="Times New Roman" w:hAnsi="Times New Roman" w:cs="Times New Roman"/>
        </w:rPr>
      </w:pPr>
    </w:p>
    <w:p w14:paraId="50F68514" w14:textId="1C5C2191" w:rsidR="00C708B6" w:rsidRDefault="0006398E" w:rsidP="001E1873">
      <w:pPr>
        <w:pStyle w:val="Default"/>
        <w:jc w:val="both"/>
        <w:rPr>
          <w:rFonts w:ascii="Times New Roman" w:hAnsi="Times New Roman" w:cs="Times New Roman"/>
        </w:rPr>
      </w:pPr>
      <w:r w:rsidRPr="000675D0">
        <w:rPr>
          <w:rFonts w:ascii="Times New Roman" w:hAnsi="Times New Roman" w:cs="Times New Roman"/>
        </w:rPr>
        <w:t xml:space="preserve">6. Find any department whose name contains </w:t>
      </w:r>
      <w:r w:rsidR="00584F8F" w:rsidRPr="000675D0">
        <w:rPr>
          <w:rFonts w:ascii="Times New Roman" w:hAnsi="Times New Roman" w:cs="Times New Roman"/>
        </w:rPr>
        <w:t>all</w:t>
      </w:r>
      <w:r w:rsidRPr="000675D0">
        <w:rPr>
          <w:rFonts w:ascii="Times New Roman" w:hAnsi="Times New Roman" w:cs="Times New Roman"/>
        </w:rPr>
        <w:t xml:space="preserve"> the letters ‘</w:t>
      </w:r>
      <w:proofErr w:type="spellStart"/>
      <w:r w:rsidRPr="000675D0">
        <w:rPr>
          <w:rFonts w:ascii="Times New Roman" w:hAnsi="Times New Roman" w:cs="Times New Roman"/>
        </w:rPr>
        <w:t>psy</w:t>
      </w:r>
      <w:proofErr w:type="spellEnd"/>
      <w:r w:rsidRPr="000675D0">
        <w:rPr>
          <w:rFonts w:ascii="Times New Roman" w:hAnsi="Times New Roman" w:cs="Times New Roman"/>
        </w:rPr>
        <w:t xml:space="preserve"> ’in this order but be careful because you want to include departments that might start with those letters and the first one would be capitalized. See if you can write it with only one WHERE predicate. If not, I will accept two.</w:t>
      </w:r>
    </w:p>
    <w:p w14:paraId="25E48858" w14:textId="75DE39A4" w:rsidR="00C708B6" w:rsidRPr="00C708B6" w:rsidRDefault="00C708B6" w:rsidP="001E1873">
      <w:pPr>
        <w:pStyle w:val="Default"/>
        <w:jc w:val="both"/>
        <w:rPr>
          <w:rFonts w:ascii="Times New Roman" w:hAnsi="Times New Roman" w:cs="Times New Roman"/>
        </w:rPr>
      </w:pPr>
      <w:r w:rsidRPr="00C708B6">
        <w:rPr>
          <w:rFonts w:ascii="Times New Roman" w:hAnsi="Times New Roman" w:cs="Times New Roman"/>
        </w:rPr>
        <w:t xml:space="preserve">select </w:t>
      </w:r>
      <w:proofErr w:type="spellStart"/>
      <w:r w:rsidR="00020401">
        <w:rPr>
          <w:rFonts w:ascii="Times New Roman" w:hAnsi="Times New Roman" w:cs="Times New Roman"/>
        </w:rPr>
        <w:t>dept_name</w:t>
      </w:r>
      <w:proofErr w:type="spellEnd"/>
      <w:r w:rsidRPr="00C708B6">
        <w:rPr>
          <w:rFonts w:ascii="Times New Roman" w:hAnsi="Times New Roman" w:cs="Times New Roman"/>
        </w:rPr>
        <w:t xml:space="preserve"> from department</w:t>
      </w:r>
    </w:p>
    <w:p w14:paraId="4B4F58A2" w14:textId="0D17E884" w:rsidR="00C708B6" w:rsidRPr="00C708B6" w:rsidRDefault="00C708B6" w:rsidP="001E1873">
      <w:pPr>
        <w:pStyle w:val="Default"/>
        <w:jc w:val="both"/>
        <w:rPr>
          <w:rFonts w:ascii="Times New Roman" w:hAnsi="Times New Roman" w:cs="Times New Roman"/>
        </w:rPr>
      </w:pPr>
      <w:r w:rsidRPr="00C708B6">
        <w:rPr>
          <w:rFonts w:ascii="Times New Roman" w:hAnsi="Times New Roman" w:cs="Times New Roman"/>
        </w:rPr>
        <w:t xml:space="preserve">where </w:t>
      </w:r>
      <w:proofErr w:type="spellStart"/>
      <w:r w:rsidRPr="00C708B6">
        <w:rPr>
          <w:rFonts w:ascii="Times New Roman" w:hAnsi="Times New Roman" w:cs="Times New Roman"/>
        </w:rPr>
        <w:t>dept_name</w:t>
      </w:r>
      <w:proofErr w:type="spellEnd"/>
      <w:r w:rsidRPr="00C708B6">
        <w:rPr>
          <w:rFonts w:ascii="Times New Roman" w:hAnsi="Times New Roman" w:cs="Times New Roman"/>
        </w:rPr>
        <w:t xml:space="preserve"> like '</w:t>
      </w:r>
      <w:proofErr w:type="spellStart"/>
      <w:r>
        <w:rPr>
          <w:rFonts w:ascii="Times New Roman" w:hAnsi="Times New Roman" w:cs="Times New Roman"/>
        </w:rPr>
        <w:t>P</w:t>
      </w:r>
      <w:r w:rsidRPr="00C708B6">
        <w:rPr>
          <w:rFonts w:ascii="Times New Roman" w:hAnsi="Times New Roman" w:cs="Times New Roman"/>
        </w:rPr>
        <w:t>%s%y</w:t>
      </w:r>
      <w:proofErr w:type="spellEnd"/>
      <w:r w:rsidRPr="00C708B6">
        <w:rPr>
          <w:rFonts w:ascii="Times New Roman" w:hAnsi="Times New Roman" w:cs="Times New Roman"/>
        </w:rPr>
        <w:t>%'</w:t>
      </w:r>
    </w:p>
    <w:p w14:paraId="5CF0BCE9" w14:textId="3E080F53" w:rsidR="00C708B6" w:rsidRDefault="00C708B6" w:rsidP="001E1873">
      <w:pPr>
        <w:pStyle w:val="Default"/>
        <w:jc w:val="both"/>
        <w:rPr>
          <w:rFonts w:ascii="Times New Roman" w:hAnsi="Times New Roman" w:cs="Times New Roman"/>
        </w:rPr>
      </w:pPr>
      <w:r w:rsidRPr="00C708B6">
        <w:rPr>
          <w:rFonts w:ascii="Times New Roman" w:hAnsi="Times New Roman" w:cs="Times New Roman"/>
        </w:rPr>
        <w:t>order by 1;</w:t>
      </w:r>
    </w:p>
    <w:p w14:paraId="7F12D4D4" w14:textId="7546D794" w:rsidR="00C708B6" w:rsidRPr="00C708B6" w:rsidRDefault="00C708B6" w:rsidP="001E1873">
      <w:pPr>
        <w:pStyle w:val="Default"/>
        <w:jc w:val="both"/>
        <w:rPr>
          <w:rFonts w:ascii="Times New Roman" w:hAnsi="Times New Roman" w:cs="Times New Roman"/>
        </w:rPr>
      </w:pPr>
      <w:r w:rsidRPr="00C708B6">
        <w:rPr>
          <w:rFonts w:ascii="Times New Roman" w:hAnsi="Times New Roman" w:cs="Times New Roman"/>
        </w:rPr>
        <w:t xml:space="preserve">select </w:t>
      </w:r>
      <w:proofErr w:type="spellStart"/>
      <w:r w:rsidR="00020401">
        <w:rPr>
          <w:rFonts w:ascii="Times New Roman" w:hAnsi="Times New Roman" w:cs="Times New Roman"/>
        </w:rPr>
        <w:t>dept_name</w:t>
      </w:r>
      <w:proofErr w:type="spellEnd"/>
      <w:r w:rsidR="00020401" w:rsidRPr="00C708B6">
        <w:rPr>
          <w:rFonts w:ascii="Times New Roman" w:hAnsi="Times New Roman" w:cs="Times New Roman"/>
        </w:rPr>
        <w:t xml:space="preserve"> </w:t>
      </w:r>
      <w:r w:rsidRPr="00C708B6">
        <w:rPr>
          <w:rFonts w:ascii="Times New Roman" w:hAnsi="Times New Roman" w:cs="Times New Roman"/>
        </w:rPr>
        <w:t xml:space="preserve"> from department</w:t>
      </w:r>
    </w:p>
    <w:p w14:paraId="107BCCAB" w14:textId="77777777" w:rsidR="00C708B6" w:rsidRPr="00C708B6" w:rsidRDefault="00C708B6" w:rsidP="001E1873">
      <w:pPr>
        <w:pStyle w:val="Default"/>
        <w:jc w:val="both"/>
        <w:rPr>
          <w:rFonts w:ascii="Times New Roman" w:hAnsi="Times New Roman" w:cs="Times New Roman"/>
        </w:rPr>
      </w:pPr>
      <w:r w:rsidRPr="00C708B6">
        <w:rPr>
          <w:rFonts w:ascii="Times New Roman" w:hAnsi="Times New Roman" w:cs="Times New Roman"/>
        </w:rPr>
        <w:t xml:space="preserve">where </w:t>
      </w:r>
      <w:proofErr w:type="spellStart"/>
      <w:r w:rsidRPr="00C708B6">
        <w:rPr>
          <w:rFonts w:ascii="Times New Roman" w:hAnsi="Times New Roman" w:cs="Times New Roman"/>
        </w:rPr>
        <w:t>dept_name</w:t>
      </w:r>
      <w:proofErr w:type="spellEnd"/>
      <w:r w:rsidRPr="00C708B6">
        <w:rPr>
          <w:rFonts w:ascii="Times New Roman" w:hAnsi="Times New Roman" w:cs="Times New Roman"/>
        </w:rPr>
        <w:t xml:space="preserve"> like '</w:t>
      </w:r>
      <w:proofErr w:type="spellStart"/>
      <w:r w:rsidRPr="00C708B6">
        <w:rPr>
          <w:rFonts w:ascii="Times New Roman" w:hAnsi="Times New Roman" w:cs="Times New Roman"/>
        </w:rPr>
        <w:t>p%s%y</w:t>
      </w:r>
      <w:proofErr w:type="spellEnd"/>
      <w:r w:rsidRPr="00C708B6">
        <w:rPr>
          <w:rFonts w:ascii="Times New Roman" w:hAnsi="Times New Roman" w:cs="Times New Roman"/>
        </w:rPr>
        <w:t>%'</w:t>
      </w:r>
    </w:p>
    <w:p w14:paraId="1D8AAFA0" w14:textId="15806E3A" w:rsidR="00C708B6" w:rsidRDefault="00C708B6" w:rsidP="001E1873">
      <w:pPr>
        <w:pStyle w:val="Default"/>
        <w:jc w:val="both"/>
        <w:rPr>
          <w:rFonts w:ascii="Times New Roman" w:hAnsi="Times New Roman" w:cs="Times New Roman"/>
        </w:rPr>
      </w:pPr>
      <w:r w:rsidRPr="00C708B6">
        <w:rPr>
          <w:rFonts w:ascii="Times New Roman" w:hAnsi="Times New Roman" w:cs="Times New Roman"/>
        </w:rPr>
        <w:t>order by 1;</w:t>
      </w:r>
    </w:p>
    <w:p w14:paraId="7B116389" w14:textId="0D462445" w:rsidR="00C708B6" w:rsidRDefault="00C708B6" w:rsidP="001E1873">
      <w:pPr>
        <w:pStyle w:val="Default"/>
        <w:jc w:val="both"/>
        <w:rPr>
          <w:rFonts w:ascii="Times New Roman" w:hAnsi="Times New Roman" w:cs="Times New Roman"/>
        </w:rPr>
      </w:pPr>
      <w:r>
        <w:rPr>
          <w:rFonts w:ascii="Times New Roman" w:hAnsi="Times New Roman" w:cs="Times New Roman"/>
        </w:rPr>
        <w:t>There are no departments with the letters “</w:t>
      </w:r>
      <w:proofErr w:type="spellStart"/>
      <w:r>
        <w:rPr>
          <w:rFonts w:ascii="Times New Roman" w:hAnsi="Times New Roman" w:cs="Times New Roman"/>
        </w:rPr>
        <w:t>psy</w:t>
      </w:r>
      <w:proofErr w:type="spellEnd"/>
      <w:r>
        <w:rPr>
          <w:rFonts w:ascii="Times New Roman" w:hAnsi="Times New Roman" w:cs="Times New Roman"/>
        </w:rPr>
        <w:t>” in it.</w:t>
      </w:r>
    </w:p>
    <w:p w14:paraId="12F57AAF" w14:textId="57C09F20" w:rsidR="00C708B6" w:rsidRDefault="00C708B6" w:rsidP="001E1873">
      <w:pPr>
        <w:pStyle w:val="Default"/>
        <w:jc w:val="both"/>
        <w:rPr>
          <w:rFonts w:ascii="Times New Roman" w:hAnsi="Times New Roman" w:cs="Times New Roman"/>
        </w:rPr>
      </w:pPr>
    </w:p>
    <w:p w14:paraId="13A574C1" w14:textId="4EB18EFE" w:rsidR="00020401" w:rsidRDefault="00020401" w:rsidP="001E1873">
      <w:pPr>
        <w:pStyle w:val="Default"/>
        <w:jc w:val="both"/>
        <w:rPr>
          <w:rFonts w:ascii="Times New Roman" w:hAnsi="Times New Roman" w:cs="Times New Roman"/>
        </w:rPr>
      </w:pPr>
    </w:p>
    <w:p w14:paraId="0CC78BA8" w14:textId="77777777" w:rsidR="001E1873" w:rsidRDefault="001E1873" w:rsidP="001E1873">
      <w:pPr>
        <w:pStyle w:val="Default"/>
        <w:jc w:val="both"/>
        <w:rPr>
          <w:rFonts w:ascii="Times New Roman" w:hAnsi="Times New Roman" w:cs="Times New Roman"/>
        </w:rPr>
      </w:pPr>
    </w:p>
    <w:p w14:paraId="6D46BBD0" w14:textId="1B130E3E" w:rsidR="00C708B6" w:rsidRDefault="00C708B6" w:rsidP="001E1873">
      <w:pPr>
        <w:pStyle w:val="Default"/>
        <w:jc w:val="both"/>
        <w:rPr>
          <w:rFonts w:ascii="Times New Roman" w:hAnsi="Times New Roman" w:cs="Times New Roman"/>
        </w:rPr>
      </w:pPr>
      <w:r>
        <w:rPr>
          <w:rFonts w:ascii="Times New Roman" w:hAnsi="Times New Roman" w:cs="Times New Roman"/>
        </w:rPr>
        <w:lastRenderedPageBreak/>
        <w:t>But there is one department if it is “</w:t>
      </w:r>
      <w:proofErr w:type="spellStart"/>
      <w:r>
        <w:rPr>
          <w:rFonts w:ascii="Times New Roman" w:hAnsi="Times New Roman" w:cs="Times New Roman"/>
        </w:rPr>
        <w:t>Phy”</w:t>
      </w:r>
      <w:proofErr w:type="spellEnd"/>
    </w:p>
    <w:p w14:paraId="4AECA888" w14:textId="6BEF6C29" w:rsidR="00C708B6" w:rsidRPr="00C708B6" w:rsidRDefault="00C708B6" w:rsidP="001E1873">
      <w:pPr>
        <w:pStyle w:val="Default"/>
        <w:jc w:val="both"/>
        <w:rPr>
          <w:rFonts w:ascii="Times New Roman" w:hAnsi="Times New Roman" w:cs="Times New Roman"/>
        </w:rPr>
      </w:pPr>
      <w:proofErr w:type="spellStart"/>
      <w:r w:rsidRPr="00C708B6">
        <w:rPr>
          <w:rFonts w:ascii="Times New Roman" w:hAnsi="Times New Roman" w:cs="Times New Roman"/>
        </w:rPr>
        <w:t>select</w:t>
      </w:r>
      <w:proofErr w:type="spellEnd"/>
      <w:r w:rsidRPr="00C708B6">
        <w:rPr>
          <w:rFonts w:ascii="Times New Roman" w:hAnsi="Times New Roman" w:cs="Times New Roman"/>
        </w:rPr>
        <w:t xml:space="preserve"> </w:t>
      </w:r>
      <w:proofErr w:type="spellStart"/>
      <w:r w:rsidR="00020401">
        <w:rPr>
          <w:rFonts w:ascii="Times New Roman" w:hAnsi="Times New Roman" w:cs="Times New Roman"/>
        </w:rPr>
        <w:t>dept_name</w:t>
      </w:r>
      <w:proofErr w:type="spellEnd"/>
      <w:r w:rsidRPr="00C708B6">
        <w:rPr>
          <w:rFonts w:ascii="Times New Roman" w:hAnsi="Times New Roman" w:cs="Times New Roman"/>
        </w:rPr>
        <w:t xml:space="preserve"> from department</w:t>
      </w:r>
    </w:p>
    <w:p w14:paraId="740A56F3" w14:textId="77777777" w:rsidR="00C708B6" w:rsidRPr="00C708B6" w:rsidRDefault="00C708B6" w:rsidP="001E1873">
      <w:pPr>
        <w:pStyle w:val="Default"/>
        <w:jc w:val="both"/>
        <w:rPr>
          <w:rFonts w:ascii="Times New Roman" w:hAnsi="Times New Roman" w:cs="Times New Roman"/>
        </w:rPr>
      </w:pPr>
      <w:r w:rsidRPr="00C708B6">
        <w:rPr>
          <w:rFonts w:ascii="Times New Roman" w:hAnsi="Times New Roman" w:cs="Times New Roman"/>
        </w:rPr>
        <w:t xml:space="preserve">where </w:t>
      </w:r>
      <w:proofErr w:type="spellStart"/>
      <w:r w:rsidRPr="00C708B6">
        <w:rPr>
          <w:rFonts w:ascii="Times New Roman" w:hAnsi="Times New Roman" w:cs="Times New Roman"/>
        </w:rPr>
        <w:t>dept_name</w:t>
      </w:r>
      <w:proofErr w:type="spellEnd"/>
      <w:r w:rsidRPr="00C708B6">
        <w:rPr>
          <w:rFonts w:ascii="Times New Roman" w:hAnsi="Times New Roman" w:cs="Times New Roman"/>
        </w:rPr>
        <w:t xml:space="preserve"> like '</w:t>
      </w:r>
      <w:proofErr w:type="spellStart"/>
      <w:r w:rsidRPr="00C708B6">
        <w:rPr>
          <w:rFonts w:ascii="Times New Roman" w:hAnsi="Times New Roman" w:cs="Times New Roman"/>
        </w:rPr>
        <w:t>P%h%y</w:t>
      </w:r>
      <w:proofErr w:type="spellEnd"/>
      <w:r w:rsidRPr="00C708B6">
        <w:rPr>
          <w:rFonts w:ascii="Times New Roman" w:hAnsi="Times New Roman" w:cs="Times New Roman"/>
        </w:rPr>
        <w:t>%'</w:t>
      </w:r>
    </w:p>
    <w:p w14:paraId="45161918" w14:textId="4BB6978C" w:rsidR="00C708B6" w:rsidRDefault="00C708B6" w:rsidP="001E1873">
      <w:pPr>
        <w:pStyle w:val="Default"/>
        <w:jc w:val="both"/>
        <w:rPr>
          <w:rFonts w:ascii="Times New Roman" w:hAnsi="Times New Roman" w:cs="Times New Roman"/>
        </w:rPr>
      </w:pPr>
      <w:r w:rsidRPr="00C708B6">
        <w:rPr>
          <w:rFonts w:ascii="Times New Roman" w:hAnsi="Times New Roman" w:cs="Times New Roman"/>
        </w:rPr>
        <w:t>order by 1;</w:t>
      </w:r>
    </w:p>
    <w:p w14:paraId="52751A4B" w14:textId="629D46ED" w:rsidR="00C708B6" w:rsidRPr="000675D0" w:rsidRDefault="00020401" w:rsidP="001E1873">
      <w:pPr>
        <w:pStyle w:val="Default"/>
        <w:jc w:val="both"/>
        <w:rPr>
          <w:rFonts w:ascii="Times New Roman" w:hAnsi="Times New Roman" w:cs="Times New Roman"/>
        </w:rPr>
      </w:pPr>
      <w:r>
        <w:rPr>
          <w:noProof/>
        </w:rPr>
        <w:drawing>
          <wp:inline distT="0" distB="0" distL="0" distR="0" wp14:anchorId="46B6D77A" wp14:editId="718D16CA">
            <wp:extent cx="5943600" cy="2727960"/>
            <wp:effectExtent l="19050" t="19050" r="19050" b="152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727960"/>
                    </a:xfrm>
                    <a:prstGeom prst="rect">
                      <a:avLst/>
                    </a:prstGeom>
                    <a:ln>
                      <a:solidFill>
                        <a:schemeClr val="tx1"/>
                      </a:solidFill>
                    </a:ln>
                  </pic:spPr>
                </pic:pic>
              </a:graphicData>
            </a:graphic>
          </wp:inline>
        </w:drawing>
      </w:r>
    </w:p>
    <w:p w14:paraId="16106E49" w14:textId="77777777" w:rsidR="00584F8F" w:rsidRPr="000675D0" w:rsidRDefault="00584F8F" w:rsidP="001E1873">
      <w:pPr>
        <w:pStyle w:val="Default"/>
        <w:jc w:val="both"/>
        <w:rPr>
          <w:rFonts w:ascii="Times New Roman" w:hAnsi="Times New Roman" w:cs="Times New Roman"/>
        </w:rPr>
      </w:pPr>
    </w:p>
    <w:p w14:paraId="1804A8C7" w14:textId="77777777" w:rsidR="0006398E" w:rsidRPr="000675D0" w:rsidRDefault="0006398E" w:rsidP="001E1873">
      <w:pPr>
        <w:pStyle w:val="Default"/>
        <w:jc w:val="both"/>
        <w:rPr>
          <w:rFonts w:ascii="Times New Roman" w:hAnsi="Times New Roman" w:cs="Times New Roman"/>
        </w:rPr>
      </w:pPr>
      <w:r w:rsidRPr="000675D0">
        <w:rPr>
          <w:rFonts w:ascii="Times New Roman" w:hAnsi="Times New Roman" w:cs="Times New Roman"/>
        </w:rPr>
        <w:t xml:space="preserve">7. Find the names and major departments of all straight A students. This does not include </w:t>
      </w:r>
    </w:p>
    <w:p w14:paraId="05CBA8F9" w14:textId="36E0A5A9" w:rsidR="0006398E" w:rsidRDefault="0006398E" w:rsidP="001E1873">
      <w:pPr>
        <w:pStyle w:val="Default"/>
        <w:jc w:val="both"/>
        <w:rPr>
          <w:rFonts w:ascii="Times New Roman" w:hAnsi="Times New Roman" w:cs="Times New Roman"/>
        </w:rPr>
      </w:pPr>
      <w:r w:rsidRPr="000675D0">
        <w:rPr>
          <w:rFonts w:ascii="Times New Roman" w:hAnsi="Times New Roman" w:cs="Times New Roman"/>
        </w:rPr>
        <w:t>students with A- as even one grade. We do not give A+. A course that has not yet had a grade assigned should be ignored as the grade does not affect the GPA.</w:t>
      </w:r>
    </w:p>
    <w:p w14:paraId="229825A3" w14:textId="77777777" w:rsidR="00C708B6" w:rsidRPr="00C708B6" w:rsidRDefault="00C708B6" w:rsidP="001E1873">
      <w:pPr>
        <w:pStyle w:val="Default"/>
        <w:jc w:val="both"/>
        <w:rPr>
          <w:rFonts w:ascii="Times New Roman" w:hAnsi="Times New Roman" w:cs="Times New Roman"/>
        </w:rPr>
      </w:pPr>
      <w:r w:rsidRPr="00C708B6">
        <w:rPr>
          <w:rFonts w:ascii="Times New Roman" w:hAnsi="Times New Roman" w:cs="Times New Roman"/>
        </w:rPr>
        <w:t xml:space="preserve">select s.name, </w:t>
      </w:r>
      <w:proofErr w:type="spellStart"/>
      <w:r w:rsidRPr="00C708B6">
        <w:rPr>
          <w:rFonts w:ascii="Times New Roman" w:hAnsi="Times New Roman" w:cs="Times New Roman"/>
        </w:rPr>
        <w:t>c.dept_name</w:t>
      </w:r>
      <w:proofErr w:type="spellEnd"/>
      <w:r w:rsidRPr="00C708B6">
        <w:rPr>
          <w:rFonts w:ascii="Times New Roman" w:hAnsi="Times New Roman" w:cs="Times New Roman"/>
        </w:rPr>
        <w:t xml:space="preserve">, </w:t>
      </w:r>
      <w:proofErr w:type="spellStart"/>
      <w:r w:rsidRPr="00C708B6">
        <w:rPr>
          <w:rFonts w:ascii="Times New Roman" w:hAnsi="Times New Roman" w:cs="Times New Roman"/>
        </w:rPr>
        <w:t>t.semester</w:t>
      </w:r>
      <w:proofErr w:type="spellEnd"/>
      <w:r w:rsidRPr="00C708B6">
        <w:rPr>
          <w:rFonts w:ascii="Times New Roman" w:hAnsi="Times New Roman" w:cs="Times New Roman"/>
        </w:rPr>
        <w:t xml:space="preserve">, </w:t>
      </w:r>
      <w:proofErr w:type="spellStart"/>
      <w:r w:rsidRPr="00C708B6">
        <w:rPr>
          <w:rFonts w:ascii="Times New Roman" w:hAnsi="Times New Roman" w:cs="Times New Roman"/>
        </w:rPr>
        <w:t>t.grade</w:t>
      </w:r>
      <w:proofErr w:type="spellEnd"/>
    </w:p>
    <w:p w14:paraId="41E89F54" w14:textId="77777777" w:rsidR="00C708B6" w:rsidRPr="00C708B6" w:rsidRDefault="00C708B6" w:rsidP="001E1873">
      <w:pPr>
        <w:pStyle w:val="Default"/>
        <w:jc w:val="both"/>
        <w:rPr>
          <w:rFonts w:ascii="Times New Roman" w:hAnsi="Times New Roman" w:cs="Times New Roman"/>
        </w:rPr>
      </w:pPr>
      <w:r w:rsidRPr="00C708B6">
        <w:rPr>
          <w:rFonts w:ascii="Times New Roman" w:hAnsi="Times New Roman" w:cs="Times New Roman"/>
        </w:rPr>
        <w:t>from takes t</w:t>
      </w:r>
    </w:p>
    <w:p w14:paraId="14352D70" w14:textId="77777777" w:rsidR="00C708B6" w:rsidRPr="00C708B6" w:rsidRDefault="00C708B6" w:rsidP="001E1873">
      <w:pPr>
        <w:pStyle w:val="Default"/>
        <w:jc w:val="both"/>
        <w:rPr>
          <w:rFonts w:ascii="Times New Roman" w:hAnsi="Times New Roman" w:cs="Times New Roman"/>
        </w:rPr>
      </w:pPr>
      <w:r w:rsidRPr="00C708B6">
        <w:rPr>
          <w:rFonts w:ascii="Times New Roman" w:hAnsi="Times New Roman" w:cs="Times New Roman"/>
        </w:rPr>
        <w:t xml:space="preserve">natural join student s </w:t>
      </w:r>
    </w:p>
    <w:p w14:paraId="571CE5F2" w14:textId="77777777" w:rsidR="00C708B6" w:rsidRPr="00C708B6" w:rsidRDefault="00C708B6" w:rsidP="001E1873">
      <w:pPr>
        <w:pStyle w:val="Default"/>
        <w:jc w:val="both"/>
        <w:rPr>
          <w:rFonts w:ascii="Times New Roman" w:hAnsi="Times New Roman" w:cs="Times New Roman"/>
        </w:rPr>
      </w:pPr>
      <w:r w:rsidRPr="00C708B6">
        <w:rPr>
          <w:rFonts w:ascii="Times New Roman" w:hAnsi="Times New Roman" w:cs="Times New Roman"/>
        </w:rPr>
        <w:t xml:space="preserve">natural join course c </w:t>
      </w:r>
    </w:p>
    <w:p w14:paraId="0AAE60F7" w14:textId="77777777" w:rsidR="00C708B6" w:rsidRPr="00C708B6" w:rsidRDefault="00C708B6" w:rsidP="001E1873">
      <w:pPr>
        <w:pStyle w:val="Default"/>
        <w:jc w:val="both"/>
        <w:rPr>
          <w:rFonts w:ascii="Times New Roman" w:hAnsi="Times New Roman" w:cs="Times New Roman"/>
        </w:rPr>
      </w:pPr>
      <w:r w:rsidRPr="00C708B6">
        <w:rPr>
          <w:rFonts w:ascii="Times New Roman" w:hAnsi="Times New Roman" w:cs="Times New Roman"/>
        </w:rPr>
        <w:t xml:space="preserve">where </w:t>
      </w:r>
    </w:p>
    <w:p w14:paraId="5ECA945B" w14:textId="77777777" w:rsidR="00C708B6" w:rsidRPr="00C708B6" w:rsidRDefault="00C708B6" w:rsidP="001E1873">
      <w:pPr>
        <w:pStyle w:val="Default"/>
        <w:jc w:val="both"/>
        <w:rPr>
          <w:rFonts w:ascii="Times New Roman" w:hAnsi="Times New Roman" w:cs="Times New Roman"/>
        </w:rPr>
      </w:pPr>
      <w:r w:rsidRPr="00C708B6">
        <w:rPr>
          <w:rFonts w:ascii="Times New Roman" w:hAnsi="Times New Roman" w:cs="Times New Roman"/>
        </w:rPr>
        <w:t xml:space="preserve">s.id= t.id and </w:t>
      </w:r>
      <w:proofErr w:type="spellStart"/>
      <w:r w:rsidRPr="00C708B6">
        <w:rPr>
          <w:rFonts w:ascii="Times New Roman" w:hAnsi="Times New Roman" w:cs="Times New Roman"/>
        </w:rPr>
        <w:t>c.course_id</w:t>
      </w:r>
      <w:proofErr w:type="spellEnd"/>
      <w:r w:rsidRPr="00C708B6">
        <w:rPr>
          <w:rFonts w:ascii="Times New Roman" w:hAnsi="Times New Roman" w:cs="Times New Roman"/>
        </w:rPr>
        <w:t>=</w:t>
      </w:r>
      <w:proofErr w:type="spellStart"/>
      <w:r w:rsidRPr="00C708B6">
        <w:rPr>
          <w:rFonts w:ascii="Times New Roman" w:hAnsi="Times New Roman" w:cs="Times New Roman"/>
        </w:rPr>
        <w:t>t.course_id</w:t>
      </w:r>
      <w:proofErr w:type="spellEnd"/>
      <w:r w:rsidRPr="00C708B6">
        <w:rPr>
          <w:rFonts w:ascii="Times New Roman" w:hAnsi="Times New Roman" w:cs="Times New Roman"/>
        </w:rPr>
        <w:t xml:space="preserve"> </w:t>
      </w:r>
    </w:p>
    <w:p w14:paraId="1CAA62D8" w14:textId="77777777" w:rsidR="00C708B6" w:rsidRPr="00C708B6" w:rsidRDefault="00C708B6" w:rsidP="001E1873">
      <w:pPr>
        <w:pStyle w:val="Default"/>
        <w:jc w:val="both"/>
        <w:rPr>
          <w:rFonts w:ascii="Times New Roman" w:hAnsi="Times New Roman" w:cs="Times New Roman"/>
        </w:rPr>
      </w:pPr>
      <w:r w:rsidRPr="00C708B6">
        <w:rPr>
          <w:rFonts w:ascii="Times New Roman" w:hAnsi="Times New Roman" w:cs="Times New Roman"/>
        </w:rPr>
        <w:t>and grade = 'A'</w:t>
      </w:r>
    </w:p>
    <w:p w14:paraId="592B9A27" w14:textId="530E1D20" w:rsidR="00C708B6" w:rsidRPr="000675D0" w:rsidRDefault="00C708B6" w:rsidP="001E1873">
      <w:pPr>
        <w:pStyle w:val="Default"/>
        <w:jc w:val="both"/>
        <w:rPr>
          <w:rFonts w:ascii="Times New Roman" w:hAnsi="Times New Roman" w:cs="Times New Roman"/>
        </w:rPr>
      </w:pPr>
      <w:r w:rsidRPr="00C708B6">
        <w:rPr>
          <w:rFonts w:ascii="Times New Roman" w:hAnsi="Times New Roman" w:cs="Times New Roman"/>
        </w:rPr>
        <w:t>order by 1;</w:t>
      </w:r>
    </w:p>
    <w:p w14:paraId="49B84360" w14:textId="77777777" w:rsidR="00020401" w:rsidRPr="000675D0" w:rsidRDefault="00020401" w:rsidP="001E1873">
      <w:pPr>
        <w:pStyle w:val="Default"/>
        <w:jc w:val="both"/>
        <w:rPr>
          <w:rFonts w:ascii="Times New Roman" w:hAnsi="Times New Roman" w:cs="Times New Roman"/>
        </w:rPr>
      </w:pPr>
    </w:p>
    <w:p w14:paraId="7EF0F178" w14:textId="3CFD9F2E" w:rsidR="00A9204E" w:rsidRDefault="0006398E" w:rsidP="001E1873">
      <w:pPr>
        <w:pStyle w:val="Default"/>
        <w:jc w:val="both"/>
        <w:rPr>
          <w:rFonts w:ascii="Times New Roman" w:hAnsi="Times New Roman" w:cs="Times New Roman"/>
        </w:rPr>
      </w:pPr>
      <w:r w:rsidRPr="000675D0">
        <w:rPr>
          <w:rFonts w:ascii="Times New Roman" w:hAnsi="Times New Roman" w:cs="Times New Roman"/>
        </w:rPr>
        <w:t>8. Run the statement from 7 in our database and explain the results.</w:t>
      </w:r>
    </w:p>
    <w:p w14:paraId="68D0715D" w14:textId="4E1D6074" w:rsidR="00020401" w:rsidRDefault="00020401" w:rsidP="001E1873">
      <w:pPr>
        <w:pStyle w:val="Default"/>
        <w:jc w:val="both"/>
        <w:rPr>
          <w:rFonts w:ascii="Times New Roman" w:hAnsi="Times New Roman" w:cs="Times New Roman"/>
        </w:rPr>
      </w:pPr>
      <w:r>
        <w:rPr>
          <w:rFonts w:ascii="Times New Roman" w:hAnsi="Times New Roman" w:cs="Times New Roman"/>
        </w:rPr>
        <w:t xml:space="preserve">There are 2 students with Grade A where student Brown </w:t>
      </w:r>
      <w:r w:rsidR="001E1873">
        <w:rPr>
          <w:rFonts w:ascii="Times New Roman" w:hAnsi="Times New Roman" w:cs="Times New Roman"/>
        </w:rPr>
        <w:t xml:space="preserve">obtained A grade in both Fall and Spring semester. Student </w:t>
      </w:r>
      <w:proofErr w:type="spellStart"/>
      <w:r w:rsidR="001E1873">
        <w:rPr>
          <w:rFonts w:ascii="Times New Roman" w:hAnsi="Times New Roman" w:cs="Times New Roman"/>
        </w:rPr>
        <w:t>Tagada</w:t>
      </w:r>
      <w:proofErr w:type="spellEnd"/>
      <w:r w:rsidR="001E1873">
        <w:rPr>
          <w:rFonts w:ascii="Times New Roman" w:hAnsi="Times New Roman" w:cs="Times New Roman"/>
        </w:rPr>
        <w:t xml:space="preserve"> obtained A grade in Summer. The result is illustrated in the below screen shot. </w:t>
      </w:r>
    </w:p>
    <w:p w14:paraId="56C4F766" w14:textId="5D53D799" w:rsidR="00020401" w:rsidRPr="000675D0" w:rsidRDefault="00020401" w:rsidP="001E1873">
      <w:pPr>
        <w:pStyle w:val="Default"/>
        <w:jc w:val="both"/>
        <w:rPr>
          <w:rFonts w:ascii="Times New Roman" w:hAnsi="Times New Roman" w:cs="Times New Roman"/>
        </w:rPr>
      </w:pPr>
      <w:r>
        <w:rPr>
          <w:noProof/>
        </w:rPr>
        <w:lastRenderedPageBreak/>
        <w:drawing>
          <wp:inline distT="0" distB="0" distL="0" distR="0" wp14:anchorId="7482F6B9" wp14:editId="71C585F7">
            <wp:extent cx="5943600" cy="4171950"/>
            <wp:effectExtent l="19050" t="19050" r="19050" b="190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4171950"/>
                    </a:xfrm>
                    <a:prstGeom prst="rect">
                      <a:avLst/>
                    </a:prstGeom>
                    <a:ln>
                      <a:solidFill>
                        <a:schemeClr val="tx1"/>
                      </a:solidFill>
                    </a:ln>
                  </pic:spPr>
                </pic:pic>
              </a:graphicData>
            </a:graphic>
          </wp:inline>
        </w:drawing>
      </w:r>
    </w:p>
    <w:sectPr w:rsidR="00020401" w:rsidRPr="000675D0" w:rsidSect="000F6342">
      <w:headerReference w:type="default" r:id="rId24"/>
      <w:footerReference w:type="default" r:id="rId2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E442504" w14:textId="77777777" w:rsidR="005C38F2" w:rsidRDefault="005C38F2" w:rsidP="00C07D12">
      <w:r>
        <w:separator/>
      </w:r>
    </w:p>
  </w:endnote>
  <w:endnote w:type="continuationSeparator" w:id="0">
    <w:p w14:paraId="2B63487B" w14:textId="77777777" w:rsidR="005C38F2" w:rsidRDefault="005C38F2" w:rsidP="00C07D1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04477412"/>
      <w:docPartObj>
        <w:docPartGallery w:val="Page Numbers (Bottom of Page)"/>
        <w:docPartUnique/>
      </w:docPartObj>
    </w:sdtPr>
    <w:sdtEndPr>
      <w:rPr>
        <w:noProof/>
      </w:rPr>
    </w:sdtEndPr>
    <w:sdtContent>
      <w:p w14:paraId="088C976D" w14:textId="6FE65207" w:rsidR="00303B64" w:rsidRDefault="00303B6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5285B45" w14:textId="77777777" w:rsidR="00303B64" w:rsidRDefault="00303B6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1C4A8F1" w14:textId="77777777" w:rsidR="005C38F2" w:rsidRDefault="005C38F2" w:rsidP="00C07D12">
      <w:r>
        <w:separator/>
      </w:r>
    </w:p>
  </w:footnote>
  <w:footnote w:type="continuationSeparator" w:id="0">
    <w:p w14:paraId="7DD11C0C" w14:textId="77777777" w:rsidR="005C38F2" w:rsidRDefault="005C38F2" w:rsidP="00C07D1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A7445F" w14:textId="33B1C186" w:rsidR="00303B64" w:rsidRPr="00C07D12" w:rsidRDefault="00303B64">
    <w:pPr>
      <w:pStyle w:val="Header"/>
      <w:rPr>
        <w:rFonts w:ascii="Times New Roman" w:hAnsi="Times New Roman" w:cs="Times New Roman"/>
        <w:b/>
        <w:sz w:val="24"/>
        <w:szCs w:val="24"/>
      </w:rPr>
    </w:pPr>
    <w:r w:rsidRPr="00C07D12">
      <w:rPr>
        <w:rFonts w:ascii="Times New Roman" w:hAnsi="Times New Roman" w:cs="Times New Roman"/>
        <w:b/>
        <w:sz w:val="24"/>
        <w:szCs w:val="24"/>
      </w:rPr>
      <w:t>CS 561</w:t>
    </w:r>
    <w:r w:rsidRPr="00C07D12">
      <w:rPr>
        <w:rFonts w:ascii="Times New Roman" w:hAnsi="Times New Roman" w:cs="Times New Roman"/>
        <w:b/>
        <w:sz w:val="24"/>
        <w:szCs w:val="24"/>
      </w:rPr>
      <w:ptab w:relativeTo="margin" w:alignment="center" w:leader="none"/>
    </w:r>
    <w:r w:rsidRPr="00C07D12">
      <w:rPr>
        <w:rFonts w:ascii="Times New Roman" w:hAnsi="Times New Roman" w:cs="Times New Roman"/>
        <w:b/>
        <w:sz w:val="24"/>
        <w:szCs w:val="24"/>
      </w:rPr>
      <w:t xml:space="preserve">Assignment </w:t>
    </w:r>
    <w:r>
      <w:rPr>
        <w:rFonts w:ascii="Times New Roman" w:hAnsi="Times New Roman" w:cs="Times New Roman"/>
        <w:b/>
        <w:sz w:val="24"/>
        <w:szCs w:val="24"/>
      </w:rPr>
      <w:t>8</w:t>
    </w:r>
    <w:r w:rsidRPr="00C07D12">
      <w:rPr>
        <w:rFonts w:ascii="Times New Roman" w:hAnsi="Times New Roman" w:cs="Times New Roman"/>
        <w:b/>
        <w:sz w:val="24"/>
        <w:szCs w:val="24"/>
      </w:rPr>
      <w:ptab w:relativeTo="margin" w:alignment="right" w:leader="none"/>
    </w:r>
    <w:r w:rsidRPr="00C07D12">
      <w:rPr>
        <w:rFonts w:ascii="Times New Roman" w:hAnsi="Times New Roman" w:cs="Times New Roman"/>
        <w:b/>
        <w:sz w:val="24"/>
        <w:szCs w:val="24"/>
      </w:rPr>
      <w:t>Vaishnavi Gopalakrishnan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F128CC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A0AA1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C6928A4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75ACADB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217AC73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AD4E1D3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680C027C"/>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4F5E5D9A"/>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CA7202F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24CE3B8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B515D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081A78F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0B2F3CA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15C5697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298929E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2EDE304E"/>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3AEB0273"/>
    <w:multiLevelType w:val="multilevel"/>
    <w:tmpl w:val="526206A0"/>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7" w15:restartNumberingAfterBreak="0">
    <w:nsid w:val="43F8503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484C4F29"/>
    <w:multiLevelType w:val="multilevel"/>
    <w:tmpl w:val="D8061F64"/>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9" w15:restartNumberingAfterBreak="0">
    <w:nsid w:val="59350CFB"/>
    <w:multiLevelType w:val="multilevel"/>
    <w:tmpl w:val="9DF09F08"/>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0" w15:restartNumberingAfterBreak="0">
    <w:nsid w:val="5DEC6B47"/>
    <w:multiLevelType w:val="multilevel"/>
    <w:tmpl w:val="604E1C0A"/>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1" w15:restartNumberingAfterBreak="0">
    <w:nsid w:val="6E9514D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7D8C2C6D"/>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num w:numId="1">
    <w:abstractNumId w:val="19"/>
  </w:num>
  <w:num w:numId="2">
    <w:abstractNumId w:val="12"/>
  </w:num>
  <w:num w:numId="3">
    <w:abstractNumId w:val="10"/>
  </w:num>
  <w:num w:numId="4">
    <w:abstractNumId w:val="21"/>
  </w:num>
  <w:num w:numId="5">
    <w:abstractNumId w:val="13"/>
  </w:num>
  <w:num w:numId="6">
    <w:abstractNumId w:val="16"/>
  </w:num>
  <w:num w:numId="7">
    <w:abstractNumId w:val="18"/>
  </w:num>
  <w:num w:numId="8">
    <w:abstractNumId w:val="9"/>
  </w:num>
  <w:num w:numId="9">
    <w:abstractNumId w:val="7"/>
  </w:num>
  <w:num w:numId="10">
    <w:abstractNumId w:val="6"/>
  </w:num>
  <w:num w:numId="11">
    <w:abstractNumId w:val="5"/>
  </w:num>
  <w:num w:numId="12">
    <w:abstractNumId w:val="4"/>
  </w:num>
  <w:num w:numId="13">
    <w:abstractNumId w:val="8"/>
  </w:num>
  <w:num w:numId="14">
    <w:abstractNumId w:val="3"/>
  </w:num>
  <w:num w:numId="15">
    <w:abstractNumId w:val="2"/>
  </w:num>
  <w:num w:numId="16">
    <w:abstractNumId w:val="1"/>
  </w:num>
  <w:num w:numId="17">
    <w:abstractNumId w:val="0"/>
  </w:num>
  <w:num w:numId="18">
    <w:abstractNumId w:val="14"/>
  </w:num>
  <w:num w:numId="19">
    <w:abstractNumId w:val="15"/>
  </w:num>
  <w:num w:numId="20">
    <w:abstractNumId w:val="20"/>
  </w:num>
  <w:num w:numId="21">
    <w:abstractNumId w:val="17"/>
  </w:num>
  <w:num w:numId="22">
    <w:abstractNumId w:val="11"/>
  </w:num>
  <w:num w:numId="23">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7D12"/>
    <w:rsid w:val="00020401"/>
    <w:rsid w:val="00046A9F"/>
    <w:rsid w:val="00047F12"/>
    <w:rsid w:val="0006398E"/>
    <w:rsid w:val="000675D0"/>
    <w:rsid w:val="000D330E"/>
    <w:rsid w:val="000E440C"/>
    <w:rsid w:val="000F6342"/>
    <w:rsid w:val="00150026"/>
    <w:rsid w:val="0017190D"/>
    <w:rsid w:val="001E1873"/>
    <w:rsid w:val="00246FD8"/>
    <w:rsid w:val="00271ACB"/>
    <w:rsid w:val="002E03CF"/>
    <w:rsid w:val="00303B64"/>
    <w:rsid w:val="003850D7"/>
    <w:rsid w:val="00396FDF"/>
    <w:rsid w:val="00433287"/>
    <w:rsid w:val="005000D1"/>
    <w:rsid w:val="00584F8F"/>
    <w:rsid w:val="005C38F2"/>
    <w:rsid w:val="005E1A3D"/>
    <w:rsid w:val="00645252"/>
    <w:rsid w:val="00653498"/>
    <w:rsid w:val="006C68FB"/>
    <w:rsid w:val="006D3D74"/>
    <w:rsid w:val="00734F41"/>
    <w:rsid w:val="00735B87"/>
    <w:rsid w:val="0083569A"/>
    <w:rsid w:val="008F01CF"/>
    <w:rsid w:val="0098641B"/>
    <w:rsid w:val="009D5BD9"/>
    <w:rsid w:val="00A26FB3"/>
    <w:rsid w:val="00A27FCE"/>
    <w:rsid w:val="00A62C25"/>
    <w:rsid w:val="00A9204E"/>
    <w:rsid w:val="00AD518D"/>
    <w:rsid w:val="00B143BC"/>
    <w:rsid w:val="00B32825"/>
    <w:rsid w:val="00C07D12"/>
    <w:rsid w:val="00C669B3"/>
    <w:rsid w:val="00C708B6"/>
    <w:rsid w:val="00CA6D99"/>
    <w:rsid w:val="00CD3594"/>
    <w:rsid w:val="00E47FCF"/>
    <w:rsid w:val="00EB112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7987095"/>
  <w15:chartTrackingRefBased/>
  <w15:docId w15:val="{F121D0CB-6A05-446C-86AC-54D62EBCC2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3569A"/>
  </w:style>
  <w:style w:type="paragraph" w:styleId="Heading1">
    <w:name w:val="heading 1"/>
    <w:basedOn w:val="Normal"/>
    <w:next w:val="Normal"/>
    <w:link w:val="Heading1Char"/>
    <w:uiPriority w:val="9"/>
    <w:qFormat/>
    <w:rsid w:val="006D3D74"/>
    <w:pPr>
      <w:keepNext/>
      <w:keepLines/>
      <w:spacing w:before="240"/>
      <w:outlineLvl w:val="0"/>
    </w:pPr>
    <w:rPr>
      <w:rFonts w:asciiTheme="majorHAnsi" w:eastAsiaTheme="majorEastAsia" w:hAnsiTheme="majorHAnsi" w:cstheme="majorBidi"/>
      <w:color w:val="1F4E79" w:themeColor="accent1" w:themeShade="80"/>
      <w:sz w:val="32"/>
      <w:szCs w:val="32"/>
    </w:rPr>
  </w:style>
  <w:style w:type="paragraph" w:styleId="Heading2">
    <w:name w:val="heading 2"/>
    <w:basedOn w:val="Normal"/>
    <w:next w:val="Normal"/>
    <w:link w:val="Heading2Char"/>
    <w:uiPriority w:val="9"/>
    <w:unhideWhenUsed/>
    <w:qFormat/>
    <w:rsid w:val="006D3D74"/>
    <w:pPr>
      <w:keepNext/>
      <w:keepLines/>
      <w:spacing w:before="40"/>
      <w:outlineLvl w:val="1"/>
    </w:pPr>
    <w:rPr>
      <w:rFonts w:asciiTheme="majorHAnsi" w:eastAsiaTheme="majorEastAsia" w:hAnsiTheme="majorHAnsi" w:cstheme="majorBidi"/>
      <w:color w:val="1F4E79" w:themeColor="accent1" w:themeShade="80"/>
      <w:sz w:val="26"/>
      <w:szCs w:val="26"/>
    </w:rPr>
  </w:style>
  <w:style w:type="paragraph" w:styleId="Heading3">
    <w:name w:val="heading 3"/>
    <w:basedOn w:val="Normal"/>
    <w:next w:val="Normal"/>
    <w:link w:val="Heading3Char"/>
    <w:uiPriority w:val="9"/>
    <w:unhideWhenUsed/>
    <w:qFormat/>
    <w:rsid w:val="006D3D74"/>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6D3D74"/>
    <w:pPr>
      <w:keepNext/>
      <w:keepLines/>
      <w:spacing w:before="40"/>
      <w:outlineLvl w:val="3"/>
    </w:pPr>
    <w:rPr>
      <w:rFonts w:asciiTheme="majorHAnsi" w:eastAsiaTheme="majorEastAsia" w:hAnsiTheme="majorHAnsi" w:cstheme="majorBidi"/>
      <w:i/>
      <w:iCs/>
      <w:color w:val="1F4E79" w:themeColor="accent1" w:themeShade="80"/>
    </w:rPr>
  </w:style>
  <w:style w:type="paragraph" w:styleId="Heading5">
    <w:name w:val="heading 5"/>
    <w:basedOn w:val="Normal"/>
    <w:next w:val="Normal"/>
    <w:link w:val="Heading5Char"/>
    <w:uiPriority w:val="9"/>
    <w:unhideWhenUsed/>
    <w:qFormat/>
    <w:rsid w:val="006D3D74"/>
    <w:pPr>
      <w:keepNext/>
      <w:keepLines/>
      <w:spacing w:before="40"/>
      <w:outlineLvl w:val="4"/>
    </w:pPr>
    <w:rPr>
      <w:rFonts w:asciiTheme="majorHAnsi" w:eastAsiaTheme="majorEastAsia" w:hAnsiTheme="majorHAnsi" w:cstheme="majorBidi"/>
      <w:color w:val="1F4E79" w:themeColor="accent1" w:themeShade="80"/>
    </w:rPr>
  </w:style>
  <w:style w:type="paragraph" w:styleId="Heading6">
    <w:name w:val="heading 6"/>
    <w:basedOn w:val="Normal"/>
    <w:next w:val="Normal"/>
    <w:link w:val="Heading6Char"/>
    <w:uiPriority w:val="9"/>
    <w:unhideWhenUsed/>
    <w:qFormat/>
    <w:rsid w:val="006D3D74"/>
    <w:pPr>
      <w:keepNext/>
      <w:keepLines/>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6D3D74"/>
    <w:pPr>
      <w:keepNext/>
      <w:keepLines/>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rsid w:val="006D3D74"/>
    <w:pPr>
      <w:keepNext/>
      <w:keepLines/>
      <w:spacing w:before="4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unhideWhenUsed/>
    <w:qFormat/>
    <w:rsid w:val="006D3D74"/>
    <w:pPr>
      <w:keepNext/>
      <w:keepLines/>
      <w:spacing w:before="4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D3D74"/>
    <w:rPr>
      <w:rFonts w:asciiTheme="majorHAnsi" w:eastAsiaTheme="majorEastAsia" w:hAnsiTheme="majorHAnsi" w:cstheme="majorBidi"/>
      <w:color w:val="1F4E79" w:themeColor="accent1" w:themeShade="80"/>
      <w:sz w:val="32"/>
      <w:szCs w:val="32"/>
    </w:rPr>
  </w:style>
  <w:style w:type="character" w:customStyle="1" w:styleId="Heading2Char">
    <w:name w:val="Heading 2 Char"/>
    <w:basedOn w:val="DefaultParagraphFont"/>
    <w:link w:val="Heading2"/>
    <w:uiPriority w:val="9"/>
    <w:rsid w:val="006D3D74"/>
    <w:rPr>
      <w:rFonts w:asciiTheme="majorHAnsi" w:eastAsiaTheme="majorEastAsia" w:hAnsiTheme="majorHAnsi" w:cstheme="majorBidi"/>
      <w:color w:val="1F4E79" w:themeColor="accent1" w:themeShade="80"/>
      <w:sz w:val="26"/>
      <w:szCs w:val="26"/>
    </w:rPr>
  </w:style>
  <w:style w:type="character" w:customStyle="1" w:styleId="Heading3Char">
    <w:name w:val="Heading 3 Char"/>
    <w:basedOn w:val="DefaultParagraphFont"/>
    <w:link w:val="Heading3"/>
    <w:uiPriority w:val="9"/>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6D3D74"/>
    <w:rPr>
      <w:rFonts w:asciiTheme="majorHAnsi" w:eastAsiaTheme="majorEastAsia" w:hAnsiTheme="majorHAnsi" w:cstheme="majorBidi"/>
      <w:i/>
      <w:iCs/>
      <w:color w:val="1F4E79" w:themeColor="accent1" w:themeShade="80"/>
    </w:rPr>
  </w:style>
  <w:style w:type="character" w:customStyle="1" w:styleId="Heading5Char">
    <w:name w:val="Heading 5 Char"/>
    <w:basedOn w:val="DefaultParagraphFont"/>
    <w:link w:val="Heading5"/>
    <w:uiPriority w:val="9"/>
    <w:rsid w:val="006D3D74"/>
    <w:rPr>
      <w:rFonts w:asciiTheme="majorHAnsi" w:eastAsiaTheme="majorEastAsia" w:hAnsiTheme="majorHAnsi" w:cstheme="majorBidi"/>
      <w:color w:val="1F4E79" w:themeColor="accent1" w:themeShade="80"/>
    </w:rPr>
  </w:style>
  <w:style w:type="character" w:customStyle="1" w:styleId="Heading6Char">
    <w:name w:val="Heading 6 Char"/>
    <w:basedOn w:val="DefaultParagraphFont"/>
    <w:link w:val="Heading6"/>
    <w:uiPriority w:val="9"/>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rsid w:val="00645252"/>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rsid w:val="00645252"/>
    <w:rPr>
      <w:rFonts w:asciiTheme="majorHAnsi" w:eastAsiaTheme="majorEastAsia" w:hAnsiTheme="majorHAnsi" w:cstheme="majorBidi"/>
      <w:i/>
      <w:iCs/>
      <w:color w:val="272727" w:themeColor="text1" w:themeTint="D8"/>
      <w:szCs w:val="21"/>
    </w:rPr>
  </w:style>
  <w:style w:type="paragraph" w:styleId="Title">
    <w:name w:val="Title"/>
    <w:basedOn w:val="Normal"/>
    <w:next w:val="Normal"/>
    <w:link w:val="TitleChar"/>
    <w:uiPriority w:val="10"/>
    <w:qFormat/>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Pr>
      <w:rFonts w:eastAsiaTheme="minorEastAsia"/>
      <w:color w:val="5A5A5A" w:themeColor="text1" w:themeTint="A5"/>
      <w:spacing w:val="15"/>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character" w:styleId="IntenseEmphasis">
    <w:name w:val="Intense Emphasis"/>
    <w:basedOn w:val="DefaultParagraphFont"/>
    <w:uiPriority w:val="21"/>
    <w:qFormat/>
    <w:rsid w:val="00645252"/>
    <w:rPr>
      <w:i/>
      <w:iCs/>
      <w:color w:val="1F4E79" w:themeColor="accent1" w:themeShade="80"/>
    </w:rPr>
  </w:style>
  <w:style w:type="character" w:styleId="Strong">
    <w:name w:val="Strong"/>
    <w:basedOn w:val="DefaultParagraphFont"/>
    <w:uiPriority w:val="22"/>
    <w:qFormat/>
    <w:rPr>
      <w:b/>
      <w:bCs/>
    </w:rPr>
  </w:style>
  <w:style w:type="paragraph" w:styleId="Quote">
    <w:name w:val="Quote"/>
    <w:basedOn w:val="Normal"/>
    <w:next w:val="Normal"/>
    <w:link w:val="QuoteChar"/>
    <w:uiPriority w:val="29"/>
    <w:qFormat/>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Pr>
      <w:i/>
      <w:iCs/>
      <w:color w:val="404040" w:themeColor="text1" w:themeTint="BF"/>
    </w:rPr>
  </w:style>
  <w:style w:type="paragraph" w:styleId="IntenseQuote">
    <w:name w:val="Intense Quote"/>
    <w:basedOn w:val="Normal"/>
    <w:next w:val="Normal"/>
    <w:link w:val="IntenseQuoteChar"/>
    <w:uiPriority w:val="30"/>
    <w:qFormat/>
    <w:rsid w:val="00645252"/>
    <w:pPr>
      <w:pBdr>
        <w:top w:val="single" w:sz="4" w:space="10" w:color="1F4E79" w:themeColor="accent1" w:themeShade="80"/>
        <w:bottom w:val="single" w:sz="4" w:space="10" w:color="1F4E79" w:themeColor="accent1" w:themeShade="80"/>
      </w:pBdr>
      <w:spacing w:before="360" w:after="360"/>
      <w:ind w:left="864" w:right="864"/>
      <w:jc w:val="center"/>
    </w:pPr>
    <w:rPr>
      <w:i/>
      <w:iCs/>
      <w:color w:val="1F4E79" w:themeColor="accent1" w:themeShade="80"/>
    </w:rPr>
  </w:style>
  <w:style w:type="character" w:customStyle="1" w:styleId="IntenseQuoteChar">
    <w:name w:val="Intense Quote Char"/>
    <w:basedOn w:val="DefaultParagraphFont"/>
    <w:link w:val="IntenseQuote"/>
    <w:uiPriority w:val="30"/>
    <w:rsid w:val="00645252"/>
    <w:rPr>
      <w:i/>
      <w:iCs/>
      <w:color w:val="1F4E79" w:themeColor="accent1" w:themeShade="80"/>
    </w:rPr>
  </w:style>
  <w:style w:type="character" w:styleId="SubtleReference">
    <w:name w:val="Subtle Reference"/>
    <w:basedOn w:val="DefaultParagraphFont"/>
    <w:uiPriority w:val="31"/>
    <w:qFormat/>
    <w:rPr>
      <w:smallCaps/>
      <w:color w:val="5A5A5A" w:themeColor="text1" w:themeTint="A5"/>
    </w:rPr>
  </w:style>
  <w:style w:type="character" w:styleId="IntenseReference">
    <w:name w:val="Intense Reference"/>
    <w:basedOn w:val="DefaultParagraphFont"/>
    <w:uiPriority w:val="32"/>
    <w:qFormat/>
    <w:rsid w:val="00645252"/>
    <w:rPr>
      <w:b/>
      <w:bCs/>
      <w:caps w:val="0"/>
      <w:smallCaps/>
      <w:color w:val="1F4E79" w:themeColor="accent1" w:themeShade="80"/>
      <w:spacing w:val="5"/>
    </w:rPr>
  </w:style>
  <w:style w:type="character" w:styleId="BookTitle">
    <w:name w:val="Book Title"/>
    <w:basedOn w:val="DefaultParagraphFont"/>
    <w:uiPriority w:val="33"/>
    <w:qFormat/>
    <w:rPr>
      <w:b/>
      <w:bCs/>
      <w:i/>
      <w:iCs/>
      <w:spacing w:val="5"/>
    </w:rPr>
  </w:style>
  <w:style w:type="character" w:styleId="Hyperlink">
    <w:name w:val="Hyperlink"/>
    <w:basedOn w:val="DefaultParagraphFont"/>
    <w:uiPriority w:val="99"/>
    <w:unhideWhenUsed/>
    <w:rsid w:val="00645252"/>
    <w:rPr>
      <w:color w:val="1F4E79" w:themeColor="accent1" w:themeShade="80"/>
      <w:u w:val="single"/>
    </w:rPr>
  </w:style>
  <w:style w:type="character" w:styleId="FollowedHyperlink">
    <w:name w:val="FollowedHyperlink"/>
    <w:basedOn w:val="DefaultParagraphFont"/>
    <w:uiPriority w:val="99"/>
    <w:unhideWhenUsed/>
    <w:rPr>
      <w:color w:val="954F72" w:themeColor="followedHyperlink"/>
      <w:u w:val="single"/>
    </w:rPr>
  </w:style>
  <w:style w:type="paragraph" w:styleId="Caption">
    <w:name w:val="caption"/>
    <w:basedOn w:val="Normal"/>
    <w:next w:val="Normal"/>
    <w:uiPriority w:val="35"/>
    <w:unhideWhenUsed/>
    <w:qFormat/>
    <w:rsid w:val="00645252"/>
    <w:pPr>
      <w:spacing w:after="200"/>
    </w:pPr>
    <w:rPr>
      <w:i/>
      <w:iCs/>
      <w:color w:val="44546A" w:themeColor="text2"/>
      <w:szCs w:val="18"/>
    </w:rPr>
  </w:style>
  <w:style w:type="paragraph" w:styleId="BalloonText">
    <w:name w:val="Balloon Text"/>
    <w:basedOn w:val="Normal"/>
    <w:link w:val="BalloonTextChar"/>
    <w:uiPriority w:val="99"/>
    <w:semiHidden/>
    <w:unhideWhenUsed/>
    <w:rsid w:val="00645252"/>
    <w:rPr>
      <w:rFonts w:ascii="Segoe UI" w:hAnsi="Segoe UI" w:cs="Segoe UI"/>
      <w:szCs w:val="18"/>
    </w:rPr>
  </w:style>
  <w:style w:type="character" w:customStyle="1" w:styleId="BalloonTextChar">
    <w:name w:val="Balloon Text Char"/>
    <w:basedOn w:val="DefaultParagraphFont"/>
    <w:link w:val="BalloonText"/>
    <w:uiPriority w:val="99"/>
    <w:semiHidden/>
    <w:rsid w:val="00645252"/>
    <w:rPr>
      <w:rFonts w:ascii="Segoe UI" w:hAnsi="Segoe UI" w:cs="Segoe UI"/>
      <w:szCs w:val="18"/>
    </w:rPr>
  </w:style>
  <w:style w:type="paragraph" w:styleId="BlockText">
    <w:name w:val="Block Text"/>
    <w:basedOn w:val="Normal"/>
    <w:uiPriority w:val="99"/>
    <w:semiHidden/>
    <w:unhideWhenUsed/>
    <w:rsid w:val="00645252"/>
    <w:pPr>
      <w:pBdr>
        <w:top w:val="single" w:sz="2" w:space="10" w:color="5B9BD5" w:themeColor="accent1" w:shadow="1" w:frame="1"/>
        <w:left w:val="single" w:sz="2" w:space="10" w:color="5B9BD5" w:themeColor="accent1" w:shadow="1" w:frame="1"/>
        <w:bottom w:val="single" w:sz="2" w:space="10" w:color="5B9BD5" w:themeColor="accent1" w:shadow="1" w:frame="1"/>
        <w:right w:val="single" w:sz="2" w:space="10" w:color="5B9BD5" w:themeColor="accent1" w:shadow="1" w:frame="1"/>
      </w:pBdr>
      <w:ind w:left="1152" w:right="1152"/>
    </w:pPr>
    <w:rPr>
      <w:rFonts w:eastAsiaTheme="minorEastAsia"/>
      <w:i/>
      <w:iCs/>
      <w:color w:val="1F4E79" w:themeColor="accent1" w:themeShade="80"/>
    </w:rPr>
  </w:style>
  <w:style w:type="paragraph" w:styleId="BodyText3">
    <w:name w:val="Body Text 3"/>
    <w:basedOn w:val="Normal"/>
    <w:link w:val="BodyText3Char"/>
    <w:uiPriority w:val="99"/>
    <w:semiHidden/>
    <w:unhideWhenUsed/>
    <w:rsid w:val="00645252"/>
    <w:pPr>
      <w:spacing w:after="120"/>
    </w:pPr>
    <w:rPr>
      <w:szCs w:val="16"/>
    </w:rPr>
  </w:style>
  <w:style w:type="character" w:customStyle="1" w:styleId="BodyText3Char">
    <w:name w:val="Body Text 3 Char"/>
    <w:basedOn w:val="DefaultParagraphFont"/>
    <w:link w:val="BodyText3"/>
    <w:uiPriority w:val="99"/>
    <w:semiHidden/>
    <w:rsid w:val="00645252"/>
    <w:rPr>
      <w:szCs w:val="16"/>
    </w:rPr>
  </w:style>
  <w:style w:type="paragraph" w:styleId="BodyTextIndent3">
    <w:name w:val="Body Text Indent 3"/>
    <w:basedOn w:val="Normal"/>
    <w:link w:val="BodyTextIndent3Char"/>
    <w:uiPriority w:val="99"/>
    <w:semiHidden/>
    <w:unhideWhenUsed/>
    <w:rsid w:val="00645252"/>
    <w:pPr>
      <w:spacing w:after="120"/>
      <w:ind w:left="360"/>
    </w:pPr>
    <w:rPr>
      <w:szCs w:val="16"/>
    </w:rPr>
  </w:style>
  <w:style w:type="character" w:customStyle="1" w:styleId="BodyTextIndent3Char">
    <w:name w:val="Body Text Indent 3 Char"/>
    <w:basedOn w:val="DefaultParagraphFont"/>
    <w:link w:val="BodyTextIndent3"/>
    <w:uiPriority w:val="99"/>
    <w:semiHidden/>
    <w:rsid w:val="00645252"/>
    <w:rPr>
      <w:szCs w:val="16"/>
    </w:rPr>
  </w:style>
  <w:style w:type="character" w:styleId="CommentReference">
    <w:name w:val="annotation reference"/>
    <w:basedOn w:val="DefaultParagraphFont"/>
    <w:uiPriority w:val="99"/>
    <w:semiHidden/>
    <w:unhideWhenUsed/>
    <w:rsid w:val="00645252"/>
    <w:rPr>
      <w:sz w:val="22"/>
      <w:szCs w:val="16"/>
    </w:rPr>
  </w:style>
  <w:style w:type="paragraph" w:styleId="CommentText">
    <w:name w:val="annotation text"/>
    <w:basedOn w:val="Normal"/>
    <w:link w:val="CommentTextChar"/>
    <w:uiPriority w:val="99"/>
    <w:semiHidden/>
    <w:unhideWhenUsed/>
    <w:rsid w:val="00645252"/>
    <w:rPr>
      <w:szCs w:val="20"/>
    </w:rPr>
  </w:style>
  <w:style w:type="character" w:customStyle="1" w:styleId="CommentTextChar">
    <w:name w:val="Comment Text Char"/>
    <w:basedOn w:val="DefaultParagraphFont"/>
    <w:link w:val="CommentText"/>
    <w:uiPriority w:val="99"/>
    <w:semiHidden/>
    <w:rsid w:val="00645252"/>
    <w:rPr>
      <w:szCs w:val="20"/>
    </w:rPr>
  </w:style>
  <w:style w:type="paragraph" w:styleId="CommentSubject">
    <w:name w:val="annotation subject"/>
    <w:basedOn w:val="CommentText"/>
    <w:next w:val="CommentText"/>
    <w:link w:val="CommentSubjectChar"/>
    <w:uiPriority w:val="99"/>
    <w:semiHidden/>
    <w:unhideWhenUsed/>
    <w:rsid w:val="00645252"/>
    <w:rPr>
      <w:b/>
      <w:bCs/>
    </w:rPr>
  </w:style>
  <w:style w:type="character" w:customStyle="1" w:styleId="CommentSubjectChar">
    <w:name w:val="Comment Subject Char"/>
    <w:basedOn w:val="CommentTextChar"/>
    <w:link w:val="CommentSubject"/>
    <w:uiPriority w:val="99"/>
    <w:semiHidden/>
    <w:rsid w:val="00645252"/>
    <w:rPr>
      <w:b/>
      <w:bCs/>
      <w:szCs w:val="20"/>
    </w:rPr>
  </w:style>
  <w:style w:type="paragraph" w:styleId="DocumentMap">
    <w:name w:val="Document Map"/>
    <w:basedOn w:val="Normal"/>
    <w:link w:val="DocumentMapChar"/>
    <w:uiPriority w:val="99"/>
    <w:semiHidden/>
    <w:unhideWhenUsed/>
    <w:rsid w:val="00645252"/>
    <w:rPr>
      <w:rFonts w:ascii="Segoe UI" w:hAnsi="Segoe UI" w:cs="Segoe UI"/>
      <w:szCs w:val="16"/>
    </w:rPr>
  </w:style>
  <w:style w:type="character" w:customStyle="1" w:styleId="DocumentMapChar">
    <w:name w:val="Document Map Char"/>
    <w:basedOn w:val="DefaultParagraphFont"/>
    <w:link w:val="DocumentMap"/>
    <w:uiPriority w:val="99"/>
    <w:semiHidden/>
    <w:rsid w:val="00645252"/>
    <w:rPr>
      <w:rFonts w:ascii="Segoe UI" w:hAnsi="Segoe UI" w:cs="Segoe UI"/>
      <w:szCs w:val="16"/>
    </w:rPr>
  </w:style>
  <w:style w:type="paragraph" w:styleId="EndnoteText">
    <w:name w:val="endnote text"/>
    <w:basedOn w:val="Normal"/>
    <w:link w:val="EndnoteTextChar"/>
    <w:uiPriority w:val="99"/>
    <w:semiHidden/>
    <w:unhideWhenUsed/>
    <w:rsid w:val="00645252"/>
    <w:rPr>
      <w:szCs w:val="20"/>
    </w:rPr>
  </w:style>
  <w:style w:type="character" w:customStyle="1" w:styleId="EndnoteTextChar">
    <w:name w:val="Endnote Text Char"/>
    <w:basedOn w:val="DefaultParagraphFont"/>
    <w:link w:val="EndnoteText"/>
    <w:uiPriority w:val="99"/>
    <w:semiHidden/>
    <w:rsid w:val="00645252"/>
    <w:rPr>
      <w:szCs w:val="20"/>
    </w:rPr>
  </w:style>
  <w:style w:type="paragraph" w:styleId="EnvelopeReturn">
    <w:name w:val="envelope return"/>
    <w:basedOn w:val="Normal"/>
    <w:uiPriority w:val="99"/>
    <w:semiHidden/>
    <w:unhideWhenUsed/>
    <w:rsid w:val="00645252"/>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645252"/>
    <w:rPr>
      <w:szCs w:val="20"/>
    </w:rPr>
  </w:style>
  <w:style w:type="character" w:customStyle="1" w:styleId="FootnoteTextChar">
    <w:name w:val="Footnote Text Char"/>
    <w:basedOn w:val="DefaultParagraphFont"/>
    <w:link w:val="FootnoteText"/>
    <w:uiPriority w:val="99"/>
    <w:semiHidden/>
    <w:rsid w:val="00645252"/>
    <w:rPr>
      <w:szCs w:val="20"/>
    </w:rPr>
  </w:style>
  <w:style w:type="character" w:styleId="HTMLCode">
    <w:name w:val="HTML Code"/>
    <w:basedOn w:val="DefaultParagraphFont"/>
    <w:uiPriority w:val="99"/>
    <w:semiHidden/>
    <w:unhideWhenUsed/>
    <w:rsid w:val="00645252"/>
    <w:rPr>
      <w:rFonts w:ascii="Consolas" w:hAnsi="Consolas"/>
      <w:sz w:val="22"/>
      <w:szCs w:val="20"/>
    </w:rPr>
  </w:style>
  <w:style w:type="character" w:styleId="HTMLKeyboard">
    <w:name w:val="HTML Keyboard"/>
    <w:basedOn w:val="DefaultParagraphFont"/>
    <w:uiPriority w:val="99"/>
    <w:semiHidden/>
    <w:unhideWhenUsed/>
    <w:rsid w:val="00645252"/>
    <w:rPr>
      <w:rFonts w:ascii="Consolas" w:hAnsi="Consolas"/>
      <w:sz w:val="22"/>
      <w:szCs w:val="20"/>
    </w:rPr>
  </w:style>
  <w:style w:type="paragraph" w:styleId="HTMLPreformatted">
    <w:name w:val="HTML Preformatted"/>
    <w:basedOn w:val="Normal"/>
    <w:link w:val="HTMLPreformattedChar"/>
    <w:uiPriority w:val="99"/>
    <w:semiHidden/>
    <w:unhideWhenUsed/>
    <w:rsid w:val="00645252"/>
    <w:rPr>
      <w:rFonts w:ascii="Consolas" w:hAnsi="Consolas"/>
      <w:szCs w:val="20"/>
    </w:rPr>
  </w:style>
  <w:style w:type="character" w:customStyle="1" w:styleId="HTMLPreformattedChar">
    <w:name w:val="HTML Preformatted Char"/>
    <w:basedOn w:val="DefaultParagraphFont"/>
    <w:link w:val="HTMLPreformatted"/>
    <w:uiPriority w:val="99"/>
    <w:semiHidden/>
    <w:rsid w:val="00645252"/>
    <w:rPr>
      <w:rFonts w:ascii="Consolas" w:hAnsi="Consolas"/>
      <w:szCs w:val="20"/>
    </w:rPr>
  </w:style>
  <w:style w:type="character" w:styleId="HTMLTypewriter">
    <w:name w:val="HTML Typewriter"/>
    <w:basedOn w:val="DefaultParagraphFont"/>
    <w:uiPriority w:val="99"/>
    <w:semiHidden/>
    <w:unhideWhenUsed/>
    <w:rsid w:val="00645252"/>
    <w:rPr>
      <w:rFonts w:ascii="Consolas" w:hAnsi="Consolas"/>
      <w:sz w:val="22"/>
      <w:szCs w:val="20"/>
    </w:rPr>
  </w:style>
  <w:style w:type="paragraph" w:styleId="MacroText">
    <w:name w:val="macro"/>
    <w:link w:val="MacroTextChar"/>
    <w:uiPriority w:val="99"/>
    <w:semiHidden/>
    <w:unhideWhenUsed/>
    <w:rsid w:val="00645252"/>
    <w:pPr>
      <w:tabs>
        <w:tab w:val="left" w:pos="480"/>
        <w:tab w:val="left" w:pos="960"/>
        <w:tab w:val="left" w:pos="1440"/>
        <w:tab w:val="left" w:pos="1920"/>
        <w:tab w:val="left" w:pos="2400"/>
        <w:tab w:val="left" w:pos="2880"/>
        <w:tab w:val="left" w:pos="3360"/>
        <w:tab w:val="left" w:pos="3840"/>
        <w:tab w:val="left" w:pos="4320"/>
      </w:tabs>
    </w:pPr>
    <w:rPr>
      <w:rFonts w:ascii="Consolas" w:hAnsi="Consolas"/>
      <w:szCs w:val="20"/>
    </w:rPr>
  </w:style>
  <w:style w:type="character" w:customStyle="1" w:styleId="MacroTextChar">
    <w:name w:val="Macro Text Char"/>
    <w:basedOn w:val="DefaultParagraphFont"/>
    <w:link w:val="MacroText"/>
    <w:uiPriority w:val="99"/>
    <w:semiHidden/>
    <w:rsid w:val="00645252"/>
    <w:rPr>
      <w:rFonts w:ascii="Consolas" w:hAnsi="Consolas"/>
      <w:szCs w:val="20"/>
    </w:rPr>
  </w:style>
  <w:style w:type="paragraph" w:styleId="PlainText">
    <w:name w:val="Plain Text"/>
    <w:basedOn w:val="Normal"/>
    <w:link w:val="PlainTextChar"/>
    <w:uiPriority w:val="99"/>
    <w:semiHidden/>
    <w:unhideWhenUsed/>
    <w:rsid w:val="00645252"/>
    <w:rPr>
      <w:rFonts w:ascii="Consolas" w:hAnsi="Consolas"/>
      <w:szCs w:val="21"/>
    </w:rPr>
  </w:style>
  <w:style w:type="character" w:customStyle="1" w:styleId="PlainTextChar">
    <w:name w:val="Plain Text Char"/>
    <w:basedOn w:val="DefaultParagraphFont"/>
    <w:link w:val="PlainText"/>
    <w:uiPriority w:val="99"/>
    <w:semiHidden/>
    <w:rsid w:val="00645252"/>
    <w:rPr>
      <w:rFonts w:ascii="Consolas" w:hAnsi="Consolas"/>
      <w:szCs w:val="21"/>
    </w:rPr>
  </w:style>
  <w:style w:type="character" w:styleId="PlaceholderText">
    <w:name w:val="Placeholder Text"/>
    <w:basedOn w:val="DefaultParagraphFont"/>
    <w:uiPriority w:val="99"/>
    <w:semiHidden/>
    <w:rsid w:val="00645252"/>
    <w:rPr>
      <w:color w:val="3B3838" w:themeColor="background2" w:themeShade="40"/>
    </w:rPr>
  </w:style>
  <w:style w:type="paragraph" w:styleId="Header">
    <w:name w:val="header"/>
    <w:basedOn w:val="Normal"/>
    <w:link w:val="HeaderChar"/>
    <w:uiPriority w:val="99"/>
    <w:unhideWhenUsed/>
    <w:rsid w:val="006D3D74"/>
  </w:style>
  <w:style w:type="character" w:customStyle="1" w:styleId="HeaderChar">
    <w:name w:val="Header Char"/>
    <w:basedOn w:val="DefaultParagraphFont"/>
    <w:link w:val="Header"/>
    <w:uiPriority w:val="99"/>
    <w:rsid w:val="006D3D74"/>
  </w:style>
  <w:style w:type="paragraph" w:styleId="Footer">
    <w:name w:val="footer"/>
    <w:basedOn w:val="Normal"/>
    <w:link w:val="FooterChar"/>
    <w:uiPriority w:val="99"/>
    <w:unhideWhenUsed/>
    <w:rsid w:val="006D3D74"/>
  </w:style>
  <w:style w:type="character" w:customStyle="1" w:styleId="FooterChar">
    <w:name w:val="Footer Char"/>
    <w:basedOn w:val="DefaultParagraphFont"/>
    <w:link w:val="Footer"/>
    <w:uiPriority w:val="99"/>
    <w:rsid w:val="006D3D74"/>
  </w:style>
  <w:style w:type="paragraph" w:styleId="TOC9">
    <w:name w:val="toc 9"/>
    <w:basedOn w:val="Normal"/>
    <w:next w:val="Normal"/>
    <w:autoRedefine/>
    <w:uiPriority w:val="39"/>
    <w:semiHidden/>
    <w:unhideWhenUsed/>
    <w:rsid w:val="0083569A"/>
    <w:pPr>
      <w:spacing w:after="120"/>
      <w:ind w:left="1757"/>
    </w:pPr>
  </w:style>
  <w:style w:type="paragraph" w:customStyle="1" w:styleId="Default">
    <w:name w:val="Default"/>
    <w:rsid w:val="0006398E"/>
    <w:pPr>
      <w:autoSpaceDE w:val="0"/>
      <w:autoSpaceDN w:val="0"/>
      <w:adjustRightInd w:val="0"/>
    </w:pPr>
    <w:rPr>
      <w:rFonts w:ascii="Calibri" w:hAnsi="Calibri" w:cs="Calibri"/>
      <w:color w:val="000000"/>
      <w:sz w:val="24"/>
      <w:szCs w:val="24"/>
      <w:lang w:val="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harathi\AppData\Roaming\Microsoft\Templates\Single%20spaced%20(blank).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LocLastLocAttemptVersionTypeLookup xmlns="4873beb7-5857-4685-be1f-d57550cc96cc" xsi:nil="true"/>
    <MarketSpecific xmlns="4873beb7-5857-4685-be1f-d57550cc96cc">false</MarketSpecific>
    <ApprovalStatus xmlns="4873beb7-5857-4685-be1f-d57550cc96cc">InProgress</ApprovalStatus>
    <LocComments xmlns="4873beb7-5857-4685-be1f-d57550cc96cc" xsi:nil="true"/>
    <DirectSourceMarket xmlns="4873beb7-5857-4685-be1f-d57550cc96cc" xsi:nil="true"/>
    <LocPublishedLinkedAssetsLookup xmlns="4873beb7-5857-4685-be1f-d57550cc96cc" xsi:nil="true"/>
    <ThumbnailAssetId xmlns="4873beb7-5857-4685-be1f-d57550cc96cc" xsi:nil="true"/>
    <PrimaryImageGen xmlns="4873beb7-5857-4685-be1f-d57550cc96cc">true</PrimaryImageGen>
    <LegacyData xmlns="4873beb7-5857-4685-be1f-d57550cc96cc" xsi:nil="true"/>
    <LocNewPublishedVersionLookup xmlns="4873beb7-5857-4685-be1f-d57550cc96cc" xsi:nil="true"/>
    <NumericId xmlns="4873beb7-5857-4685-be1f-d57550cc96cc">102787001</NumericId>
    <TPFriendlyName xmlns="4873beb7-5857-4685-be1f-d57550cc96cc" xsi:nil="true"/>
    <LocOverallPublishStatusLookup xmlns="4873beb7-5857-4685-be1f-d57550cc96cc" xsi:nil="true"/>
    <LocRecommendedHandoff xmlns="4873beb7-5857-4685-be1f-d57550cc96cc" xsi:nil="true"/>
    <BlockPublish xmlns="4873beb7-5857-4685-be1f-d57550cc96cc">false</BlockPublish>
    <BusinessGroup xmlns="4873beb7-5857-4685-be1f-d57550cc96cc" xsi:nil="true"/>
    <OpenTemplate xmlns="4873beb7-5857-4685-be1f-d57550cc96cc">true</OpenTemplate>
    <SourceTitle xmlns="4873beb7-5857-4685-be1f-d57550cc96cc" xsi:nil="true"/>
    <LocOverallLocStatusLookup xmlns="4873beb7-5857-4685-be1f-d57550cc96cc" xsi:nil="true"/>
    <APEditor xmlns="4873beb7-5857-4685-be1f-d57550cc96cc">
      <UserInfo>
        <DisplayName/>
        <AccountId xsi:nil="true"/>
        <AccountType/>
      </UserInfo>
    </APEditor>
    <UALocComments xmlns="4873beb7-5857-4685-be1f-d57550cc96cc" xsi:nil="true"/>
    <IntlLangReviewDate xmlns="4873beb7-5857-4685-be1f-d57550cc96cc" xsi:nil="true"/>
    <PublishStatusLookup xmlns="4873beb7-5857-4685-be1f-d57550cc96cc">
      <Value>1343188</Value>
    </PublishStatusLookup>
    <ParentAssetId xmlns="4873beb7-5857-4685-be1f-d57550cc96cc" xsi:nil="true"/>
    <FeatureTagsTaxHTField0 xmlns="4873beb7-5857-4685-be1f-d57550cc96cc">
      <Terms xmlns="http://schemas.microsoft.com/office/infopath/2007/PartnerControls"/>
    </FeatureTagsTaxHTField0>
    <MachineTranslated xmlns="4873beb7-5857-4685-be1f-d57550cc96cc">false</MachineTranslated>
    <Providers xmlns="4873beb7-5857-4685-be1f-d57550cc96cc" xsi:nil="true"/>
    <OriginalSourceMarket xmlns="4873beb7-5857-4685-be1f-d57550cc96cc" xsi:nil="true"/>
    <APDescription xmlns="4873beb7-5857-4685-be1f-d57550cc96cc" xsi:nil="true"/>
    <ContentItem xmlns="4873beb7-5857-4685-be1f-d57550cc96cc" xsi:nil="true"/>
    <ClipArtFilename xmlns="4873beb7-5857-4685-be1f-d57550cc96cc" xsi:nil="true"/>
    <TPInstallLocation xmlns="4873beb7-5857-4685-be1f-d57550cc96cc" xsi:nil="true"/>
    <TimesCloned xmlns="4873beb7-5857-4685-be1f-d57550cc96cc" xsi:nil="true"/>
    <PublishTargets xmlns="4873beb7-5857-4685-be1f-d57550cc96cc">OfficeOnlineVNext</PublishTargets>
    <AcquiredFrom xmlns="4873beb7-5857-4685-be1f-d57550cc96cc">Internal MS</AcquiredFrom>
    <AssetStart xmlns="4873beb7-5857-4685-be1f-d57550cc96cc">2011-11-23T17:29:00+00:00</AssetStart>
    <FriendlyTitle xmlns="4873beb7-5857-4685-be1f-d57550cc96cc" xsi:nil="true"/>
    <Provider xmlns="4873beb7-5857-4685-be1f-d57550cc96cc" xsi:nil="true"/>
    <LastHandOff xmlns="4873beb7-5857-4685-be1f-d57550cc96cc" xsi:nil="true"/>
    <TPClientViewer xmlns="4873beb7-5857-4685-be1f-d57550cc96cc" xsi:nil="true"/>
    <TemplateStatus xmlns="4873beb7-5857-4685-be1f-d57550cc96cc">Complete</TemplateStatus>
    <Downloads xmlns="4873beb7-5857-4685-be1f-d57550cc96cc">0</Downloads>
    <OOCacheId xmlns="4873beb7-5857-4685-be1f-d57550cc96cc" xsi:nil="true"/>
    <IsDeleted xmlns="4873beb7-5857-4685-be1f-d57550cc96cc">false</IsDeleted>
    <LocPublishedDependentAssetsLookup xmlns="4873beb7-5857-4685-be1f-d57550cc96cc" xsi:nil="true"/>
    <AssetExpire xmlns="4873beb7-5857-4685-be1f-d57550cc96cc">2029-05-12T07:00:00+00:00</AssetExpire>
    <CSXSubmissionMarket xmlns="4873beb7-5857-4685-be1f-d57550cc96cc" xsi:nil="true"/>
    <DSATActionTaken xmlns="4873beb7-5857-4685-be1f-d57550cc96cc" xsi:nil="true"/>
    <SubmitterId xmlns="4873beb7-5857-4685-be1f-d57550cc96cc" xsi:nil="true"/>
    <EditorialTags xmlns="4873beb7-5857-4685-be1f-d57550cc96cc" xsi:nil="true"/>
    <TPExecutable xmlns="4873beb7-5857-4685-be1f-d57550cc96cc" xsi:nil="true"/>
    <CSXSubmissionDate xmlns="4873beb7-5857-4685-be1f-d57550cc96cc" xsi:nil="true"/>
    <CSXUpdate xmlns="4873beb7-5857-4685-be1f-d57550cc96cc">false</CSXUpdate>
    <AssetType xmlns="4873beb7-5857-4685-be1f-d57550cc96cc">TP</AssetType>
    <ApprovalLog xmlns="4873beb7-5857-4685-be1f-d57550cc96cc" xsi:nil="true"/>
    <BugNumber xmlns="4873beb7-5857-4685-be1f-d57550cc96cc" xsi:nil="true"/>
    <OriginAsset xmlns="4873beb7-5857-4685-be1f-d57550cc96cc" xsi:nil="true"/>
    <TPComponent xmlns="4873beb7-5857-4685-be1f-d57550cc96cc" xsi:nil="true"/>
    <Milestone xmlns="4873beb7-5857-4685-be1f-d57550cc96cc" xsi:nil="true"/>
    <RecommendationsModifier xmlns="4873beb7-5857-4685-be1f-d57550cc96cc" xsi:nil="true"/>
    <AssetId xmlns="4873beb7-5857-4685-be1f-d57550cc96cc">TP102787001</AssetId>
    <PolicheckWords xmlns="4873beb7-5857-4685-be1f-d57550cc96cc" xsi:nil="true"/>
    <TPLaunchHelpLink xmlns="4873beb7-5857-4685-be1f-d57550cc96cc" xsi:nil="true"/>
    <IntlLocPriority xmlns="4873beb7-5857-4685-be1f-d57550cc96cc" xsi:nil="true"/>
    <TPApplication xmlns="4873beb7-5857-4685-be1f-d57550cc96cc" xsi:nil="true"/>
    <IntlLangReviewer xmlns="4873beb7-5857-4685-be1f-d57550cc96cc" xsi:nil="true"/>
    <HandoffToMSDN xmlns="4873beb7-5857-4685-be1f-d57550cc96cc" xsi:nil="true"/>
    <PlannedPubDate xmlns="4873beb7-5857-4685-be1f-d57550cc96cc" xsi:nil="true"/>
    <CrawlForDependencies xmlns="4873beb7-5857-4685-be1f-d57550cc96cc">false</CrawlForDependencies>
    <LocLastLocAttemptVersionLookup xmlns="4873beb7-5857-4685-be1f-d57550cc96cc">693888</LocLastLocAttemptVersionLookup>
    <LocProcessedForHandoffsLookup xmlns="4873beb7-5857-4685-be1f-d57550cc96cc" xsi:nil="true"/>
    <TrustLevel xmlns="4873beb7-5857-4685-be1f-d57550cc96cc">1 Microsoft Managed Content</TrustLevel>
    <CampaignTagsTaxHTField0 xmlns="4873beb7-5857-4685-be1f-d57550cc96cc">
      <Terms xmlns="http://schemas.microsoft.com/office/infopath/2007/PartnerControls"/>
    </CampaignTagsTaxHTField0>
    <TPNamespace xmlns="4873beb7-5857-4685-be1f-d57550cc96cc" xsi:nil="true"/>
    <LocOverallPreviewStatusLookup xmlns="4873beb7-5857-4685-be1f-d57550cc96cc" xsi:nil="true"/>
    <TaxCatchAll xmlns="4873beb7-5857-4685-be1f-d57550cc96cc"/>
    <IsSearchable xmlns="4873beb7-5857-4685-be1f-d57550cc96cc">false</IsSearchable>
    <TemplateTemplateType xmlns="4873beb7-5857-4685-be1f-d57550cc96cc">Word Document Template</TemplateTemplateType>
    <Markets xmlns="4873beb7-5857-4685-be1f-d57550cc96cc"/>
    <IntlLangReview xmlns="4873beb7-5857-4685-be1f-d57550cc96cc" xsi:nil="true"/>
    <UAProjectedTotalWords xmlns="4873beb7-5857-4685-be1f-d57550cc96cc" xsi:nil="true"/>
    <OutputCachingOn xmlns="4873beb7-5857-4685-be1f-d57550cc96cc">false</OutputCachingOn>
    <AverageRating xmlns="4873beb7-5857-4685-be1f-d57550cc96cc" xsi:nil="true"/>
    <LocMarketGroupTiers2 xmlns="4873beb7-5857-4685-be1f-d57550cc96cc" xsi:nil="true"/>
    <APAuthor xmlns="4873beb7-5857-4685-be1f-d57550cc96cc">
      <UserInfo>
        <DisplayName>REDMOND\v-namall</DisplayName>
        <AccountId>978</AccountId>
        <AccountType/>
      </UserInfo>
    </APAuthor>
    <TPCommandLine xmlns="4873beb7-5857-4685-be1f-d57550cc96cc" xsi:nil="true"/>
    <LocManualTestRequired xmlns="4873beb7-5857-4685-be1f-d57550cc96cc">false</LocManualTestRequired>
    <TPAppVersion xmlns="4873beb7-5857-4685-be1f-d57550cc96cc" xsi:nil="true"/>
    <EditorialStatus xmlns="4873beb7-5857-4685-be1f-d57550cc96cc">Complete</EditorialStatus>
    <LocProcessedForMarketsLookup xmlns="4873beb7-5857-4685-be1f-d57550cc96cc" xsi:nil="true"/>
    <LastModifiedDateTime xmlns="4873beb7-5857-4685-be1f-d57550cc96cc" xsi:nil="true"/>
    <TPLaunchHelpLinkType xmlns="4873beb7-5857-4685-be1f-d57550cc96cc">Template</TPLaunchHelpLinkType>
    <ScenarioTagsTaxHTField0 xmlns="4873beb7-5857-4685-be1f-d57550cc96cc">
      <Terms xmlns="http://schemas.microsoft.com/office/infopath/2007/PartnerControls"/>
    </ScenarioTagsTaxHTField0>
    <OriginalRelease xmlns="4873beb7-5857-4685-be1f-d57550cc96cc">14</OriginalRelease>
    <LocalizationTagsTaxHTField0 xmlns="4873beb7-5857-4685-be1f-d57550cc96cc">
      <Terms xmlns="http://schemas.microsoft.com/office/infopath/2007/PartnerControls"/>
    </LocalizationTagsTaxHTField0>
    <Manager xmlns="4873beb7-5857-4685-be1f-d57550cc96cc" xsi:nil="true"/>
    <UALocRecommendation xmlns="4873beb7-5857-4685-be1f-d57550cc96cc">Localize</UALocRecommendation>
    <LocOverallHandbackStatusLookup xmlns="4873beb7-5857-4685-be1f-d57550cc96cc" xsi:nil="true"/>
    <ArtSampleDocs xmlns="4873beb7-5857-4685-be1f-d57550cc96cc" xsi:nil="true"/>
    <UACurrentWords xmlns="4873beb7-5857-4685-be1f-d57550cc96cc" xsi:nil="true"/>
    <ShowIn xmlns="4873beb7-5857-4685-be1f-d57550cc96cc">Show everywhere</ShowIn>
    <CSXHash xmlns="4873beb7-5857-4685-be1f-d57550cc96cc" xsi:nil="true"/>
    <VoteCount xmlns="4873beb7-5857-4685-be1f-d57550cc96cc" xsi:nil="true"/>
    <InternalTagsTaxHTField0 xmlns="4873beb7-5857-4685-be1f-d57550cc96cc">
      <Terms xmlns="http://schemas.microsoft.com/office/infopath/2007/PartnerControls"/>
    </InternalTagsTaxHTField0>
    <UANotes xmlns="4873beb7-5857-4685-be1f-d57550cc96cc" xsi:nil="true"/>
  </documentManagement>
</p:properties>
</file>

<file path=customXml/item3.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1C3C56-10DB-49F7-B061-44D8728D078A}">
  <ds:schemaRefs>
    <ds:schemaRef ds:uri="http://schemas.microsoft.com/sharepoint/v3/contenttype/forms"/>
  </ds:schemaRefs>
</ds:datastoreItem>
</file>

<file path=customXml/itemProps2.xml><?xml version="1.0" encoding="utf-8"?>
<ds:datastoreItem xmlns:ds="http://schemas.openxmlformats.org/officeDocument/2006/customXml" ds:itemID="{7FBDB1CC-CEFB-4E46-8174-1F0AA0D30B24}">
  <ds:schemaRefs>
    <ds:schemaRef ds:uri="http://schemas.microsoft.com/office/2006/metadata/properties"/>
    <ds:schemaRef ds:uri="http://schemas.microsoft.com/office/infopath/2007/PartnerControls"/>
    <ds:schemaRef ds:uri="4873beb7-5857-4685-be1f-d57550cc96cc"/>
  </ds:schemaRefs>
</ds:datastoreItem>
</file>

<file path=customXml/itemProps3.xml><?xml version="1.0" encoding="utf-8"?>
<ds:datastoreItem xmlns:ds="http://schemas.openxmlformats.org/officeDocument/2006/customXml" ds:itemID="{4B3A7E92-E05A-4924-9E8A-9F6659E5855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CD0D351-8B45-44C9-89B7-FDC5C275A2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Single spaced (blank)</Template>
  <TotalTime>2765</TotalTime>
  <Pages>10</Pages>
  <Words>901</Words>
  <Characters>5141</Characters>
  <Application>Microsoft Office Word</Application>
  <DocSecurity>0</DocSecurity>
  <Lines>42</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Vaishnavi Gopalakrishnan</cp:lastModifiedBy>
  <cp:revision>33</cp:revision>
  <dcterms:created xsi:type="dcterms:W3CDTF">2019-01-28T19:32:00Z</dcterms:created>
  <dcterms:modified xsi:type="dcterms:W3CDTF">2019-02-23T13:36:00Z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nternalTags">
    <vt:lpwstr/>
  </property>
  <property fmtid="{D5CDD505-2E9C-101B-9397-08002B2CF9AE}" pid="3" name="ContentTypeId">
    <vt:lpwstr>0x0101006EDDDB5EE6D98C44930B742096920B300400F5B6D36B3EF94B4E9A635CDF2A18F5B8</vt:lpwstr>
  </property>
  <property fmtid="{D5CDD505-2E9C-101B-9397-08002B2CF9AE}" pid="4" name="FeatureTags">
    <vt:lpwstr/>
  </property>
  <property fmtid="{D5CDD505-2E9C-101B-9397-08002B2CF9AE}" pid="5" name="LocalizationTags">
    <vt:lpwstr/>
  </property>
  <property fmtid="{D5CDD505-2E9C-101B-9397-08002B2CF9AE}" pid="6" name="CampaignTags">
    <vt:lpwstr/>
  </property>
  <property fmtid="{D5CDD505-2E9C-101B-9397-08002B2CF9AE}" pid="7" name="ScenarioTags">
    <vt:lpwstr/>
  </property>
</Properties>
</file>